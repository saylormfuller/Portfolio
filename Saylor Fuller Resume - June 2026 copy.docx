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E4F0" w14:textId="4B2DB3E9" w:rsidR="005F5E4E" w:rsidRPr="00C2304A" w:rsidRDefault="00921025" w:rsidP="004E4827">
      <w:pPr>
        <w:tabs>
          <w:tab w:val="right" w:pos="10800"/>
        </w:tabs>
        <w:jc w:val="center"/>
        <w:rPr>
          <w:rFonts w:ascii="Cambria" w:hAnsi="Cambria"/>
          <w:sz w:val="40"/>
        </w:rPr>
      </w:pPr>
      <w:r>
        <w:rPr>
          <w:rFonts w:ascii="Cambria" w:hAnsi="Cambria"/>
          <w:b/>
          <w:spacing w:val="1"/>
          <w:position w:val="-1"/>
          <w:sz w:val="40"/>
        </w:rPr>
        <w:t>Saylor Mounteer</w:t>
      </w:r>
      <w:r w:rsidR="00AE070C">
        <w:rPr>
          <w:rFonts w:ascii="Cambria" w:hAnsi="Cambria"/>
          <w:b/>
          <w:spacing w:val="1"/>
          <w:position w:val="-1"/>
          <w:sz w:val="40"/>
        </w:rPr>
        <w:t xml:space="preserve"> Fuller</w:t>
      </w:r>
    </w:p>
    <w:p w14:paraId="7F63137F" w14:textId="69380221" w:rsidR="005F5E4E" w:rsidRPr="00AE070C" w:rsidRDefault="009E5FCA" w:rsidP="004E4827">
      <w:pPr>
        <w:tabs>
          <w:tab w:val="right" w:pos="10800"/>
        </w:tabs>
        <w:jc w:val="center"/>
        <w:rPr>
          <w:rFonts w:ascii="Cambria" w:hAnsi="Cambria"/>
          <w:sz w:val="22"/>
          <w:szCs w:val="22"/>
        </w:rPr>
      </w:pPr>
      <w:r w:rsidRPr="00AE070C">
        <w:rPr>
          <w:rFonts w:ascii="Cambria" w:hAnsi="Cambria"/>
          <w:spacing w:val="-1"/>
          <w:sz w:val="22"/>
          <w:szCs w:val="22"/>
        </w:rPr>
        <w:t>(</w:t>
      </w:r>
      <w:r w:rsidR="00921025" w:rsidRPr="00AE070C">
        <w:rPr>
          <w:rFonts w:ascii="Cambria" w:hAnsi="Cambria"/>
          <w:sz w:val="22"/>
          <w:szCs w:val="22"/>
        </w:rPr>
        <w:t>801)-513-9847</w:t>
      </w:r>
      <w:r w:rsidR="00106428" w:rsidRPr="00AE070C">
        <w:rPr>
          <w:rFonts w:ascii="Cambria" w:hAnsi="Cambria"/>
          <w:spacing w:val="2"/>
          <w:sz w:val="22"/>
          <w:szCs w:val="22"/>
        </w:rPr>
        <w:t xml:space="preserve"> • </w:t>
      </w:r>
      <w:r w:rsidR="00921025" w:rsidRPr="00AE070C">
        <w:rPr>
          <w:rFonts w:ascii="Cambria" w:hAnsi="Cambria"/>
          <w:sz w:val="22"/>
          <w:szCs w:val="22"/>
        </w:rPr>
        <w:t>say.mounteer@gmail.com</w:t>
      </w:r>
      <w:r w:rsidR="00106428" w:rsidRPr="00AE070C">
        <w:rPr>
          <w:rFonts w:ascii="Cambria" w:hAnsi="Cambria"/>
          <w:sz w:val="22"/>
          <w:szCs w:val="22"/>
        </w:rPr>
        <w:t xml:space="preserve"> • </w:t>
      </w:r>
      <w:hyperlink r:id="rId5" w:history="1">
        <w:r w:rsidR="00A46658" w:rsidRPr="00987885">
          <w:rPr>
            <w:rStyle w:val="Hyperlink"/>
            <w:rFonts w:ascii="Cambria" w:hAnsi="Cambria"/>
            <w:sz w:val="22"/>
            <w:szCs w:val="22"/>
          </w:rPr>
          <w:t>https://www.saylormfuller.com/</w:t>
        </w:r>
      </w:hyperlink>
      <w:r w:rsidR="00A46658">
        <w:rPr>
          <w:rFonts w:ascii="Cambria" w:hAnsi="Cambria"/>
          <w:sz w:val="22"/>
          <w:szCs w:val="22"/>
        </w:rPr>
        <w:t xml:space="preserve"> </w:t>
      </w:r>
    </w:p>
    <w:p w14:paraId="1F253A6B" w14:textId="0FD6F703" w:rsidR="00106428" w:rsidRPr="00C2304A" w:rsidRDefault="009E5FCA" w:rsidP="009B609F">
      <w:pPr>
        <w:pStyle w:val="Heading1"/>
        <w:tabs>
          <w:tab w:val="left" w:pos="360"/>
        </w:tabs>
        <w:rPr>
          <w:rFonts w:ascii="Cambria" w:hAnsi="Cambria"/>
          <w:sz w:val="22"/>
          <w:szCs w:val="22"/>
        </w:rPr>
      </w:pPr>
      <w:r w:rsidRPr="00C2304A">
        <w:rPr>
          <w:rFonts w:ascii="Cambria" w:hAnsi="Cambria"/>
          <w:sz w:val="22"/>
          <w:szCs w:val="22"/>
        </w:rPr>
        <w:t>EDUCATION</w:t>
      </w:r>
    </w:p>
    <w:p w14:paraId="415130CB" w14:textId="669A93E8" w:rsidR="004E4827" w:rsidRPr="005D66B8" w:rsidRDefault="009E5FCA" w:rsidP="009B609F">
      <w:pPr>
        <w:tabs>
          <w:tab w:val="left" w:pos="360"/>
          <w:tab w:val="right" w:pos="10800"/>
        </w:tabs>
        <w:ind w:hanging="29"/>
        <w:rPr>
          <w:rFonts w:ascii="Cambria" w:hAnsi="Cambria"/>
          <w:b/>
          <w:bCs/>
          <w:i/>
          <w:iCs/>
          <w:sz w:val="22"/>
          <w:szCs w:val="22"/>
        </w:rPr>
      </w:pPr>
      <w:r w:rsidRPr="00C2304A">
        <w:rPr>
          <w:rFonts w:ascii="Cambria" w:hAnsi="Cambria"/>
          <w:b/>
          <w:sz w:val="22"/>
          <w:szCs w:val="22"/>
        </w:rPr>
        <w:t>B</w:t>
      </w:r>
      <w:r w:rsidRPr="00C2304A">
        <w:rPr>
          <w:rFonts w:ascii="Cambria" w:hAnsi="Cambria"/>
          <w:b/>
          <w:spacing w:val="-1"/>
          <w:sz w:val="22"/>
          <w:szCs w:val="22"/>
        </w:rPr>
        <w:t>r</w:t>
      </w:r>
      <w:r w:rsidRPr="00C2304A">
        <w:rPr>
          <w:rFonts w:ascii="Cambria" w:hAnsi="Cambria"/>
          <w:b/>
          <w:sz w:val="22"/>
          <w:szCs w:val="22"/>
        </w:rPr>
        <w:t>ig</w:t>
      </w:r>
      <w:r w:rsidRPr="00C2304A">
        <w:rPr>
          <w:rFonts w:ascii="Cambria" w:hAnsi="Cambria"/>
          <w:b/>
          <w:spacing w:val="1"/>
          <w:sz w:val="22"/>
          <w:szCs w:val="22"/>
        </w:rPr>
        <w:t>h</w:t>
      </w:r>
      <w:r w:rsidRPr="00C2304A">
        <w:rPr>
          <w:rFonts w:ascii="Cambria" w:hAnsi="Cambria"/>
          <w:b/>
          <w:sz w:val="22"/>
          <w:szCs w:val="22"/>
        </w:rPr>
        <w:t>am</w:t>
      </w:r>
      <w:r w:rsidRPr="00C2304A">
        <w:rPr>
          <w:rFonts w:ascii="Cambria" w:hAnsi="Cambria"/>
          <w:b/>
          <w:spacing w:val="-3"/>
          <w:sz w:val="22"/>
          <w:szCs w:val="22"/>
        </w:rPr>
        <w:t xml:space="preserve"> </w:t>
      </w:r>
      <w:r w:rsidRPr="00C2304A">
        <w:rPr>
          <w:rFonts w:ascii="Cambria" w:hAnsi="Cambria"/>
          <w:b/>
          <w:sz w:val="22"/>
          <w:szCs w:val="22"/>
        </w:rPr>
        <w:t>You</w:t>
      </w:r>
      <w:r w:rsidRPr="00C2304A">
        <w:rPr>
          <w:rFonts w:ascii="Cambria" w:hAnsi="Cambria"/>
          <w:b/>
          <w:spacing w:val="1"/>
          <w:sz w:val="22"/>
          <w:szCs w:val="22"/>
        </w:rPr>
        <w:t>n</w:t>
      </w:r>
      <w:r w:rsidRPr="00C2304A">
        <w:rPr>
          <w:rFonts w:ascii="Cambria" w:hAnsi="Cambria"/>
          <w:b/>
          <w:sz w:val="22"/>
          <w:szCs w:val="22"/>
        </w:rPr>
        <w:t>g Un</w:t>
      </w:r>
      <w:r w:rsidRPr="00C2304A">
        <w:rPr>
          <w:rFonts w:ascii="Cambria" w:hAnsi="Cambria"/>
          <w:b/>
          <w:spacing w:val="1"/>
          <w:sz w:val="22"/>
          <w:szCs w:val="22"/>
        </w:rPr>
        <w:t>i</w:t>
      </w:r>
      <w:r w:rsidRPr="00C2304A">
        <w:rPr>
          <w:rFonts w:ascii="Cambria" w:hAnsi="Cambria"/>
          <w:b/>
          <w:sz w:val="22"/>
          <w:szCs w:val="22"/>
        </w:rPr>
        <w:t>v</w:t>
      </w:r>
      <w:r w:rsidRPr="00C2304A">
        <w:rPr>
          <w:rFonts w:ascii="Cambria" w:hAnsi="Cambria"/>
          <w:b/>
          <w:spacing w:val="-1"/>
          <w:sz w:val="22"/>
          <w:szCs w:val="22"/>
        </w:rPr>
        <w:t>e</w:t>
      </w:r>
      <w:r w:rsidRPr="00C2304A">
        <w:rPr>
          <w:rFonts w:ascii="Cambria" w:hAnsi="Cambria"/>
          <w:b/>
          <w:spacing w:val="1"/>
          <w:sz w:val="22"/>
          <w:szCs w:val="22"/>
        </w:rPr>
        <w:t>r</w:t>
      </w:r>
      <w:r w:rsidRPr="00C2304A">
        <w:rPr>
          <w:rFonts w:ascii="Cambria" w:hAnsi="Cambria"/>
          <w:b/>
          <w:sz w:val="22"/>
          <w:szCs w:val="22"/>
        </w:rPr>
        <w:t>sity</w:t>
      </w:r>
      <w:r w:rsidR="003041DA" w:rsidRPr="00C2304A">
        <w:rPr>
          <w:rFonts w:ascii="Cambria" w:hAnsi="Cambria"/>
          <w:b/>
          <w:sz w:val="22"/>
          <w:szCs w:val="22"/>
        </w:rPr>
        <w:t>, BYU Marriott School of Business</w:t>
      </w:r>
      <w:r w:rsidR="004E4827" w:rsidRPr="00C2304A">
        <w:rPr>
          <w:rFonts w:ascii="Cambria" w:hAnsi="Cambria"/>
          <w:b/>
          <w:sz w:val="22"/>
          <w:szCs w:val="22"/>
        </w:rPr>
        <w:tab/>
      </w:r>
      <w:r w:rsidR="00BA7316">
        <w:rPr>
          <w:rFonts w:ascii="Cambria" w:hAnsi="Cambria"/>
          <w:sz w:val="22"/>
          <w:szCs w:val="22"/>
        </w:rPr>
        <w:t>Sept 2021-Apr 2024</w:t>
      </w:r>
    </w:p>
    <w:p w14:paraId="23948775" w14:textId="46A66EB3" w:rsidR="005F5E4E" w:rsidRPr="00921025" w:rsidRDefault="009E5FCA" w:rsidP="00921025">
      <w:pPr>
        <w:tabs>
          <w:tab w:val="left" w:pos="360"/>
          <w:tab w:val="right" w:pos="10800"/>
        </w:tabs>
        <w:ind w:hanging="29"/>
        <w:rPr>
          <w:rFonts w:ascii="Cambria" w:hAnsi="Cambria"/>
          <w:sz w:val="22"/>
          <w:szCs w:val="22"/>
        </w:rPr>
      </w:pPr>
      <w:r w:rsidRPr="00C2304A">
        <w:rPr>
          <w:rFonts w:ascii="Cambria" w:hAnsi="Cambria"/>
          <w:i/>
          <w:spacing w:val="-2"/>
          <w:sz w:val="22"/>
          <w:szCs w:val="22"/>
        </w:rPr>
        <w:t>B</w:t>
      </w:r>
      <w:r w:rsidRPr="00C2304A">
        <w:rPr>
          <w:rFonts w:ascii="Cambria" w:hAnsi="Cambria"/>
          <w:i/>
          <w:spacing w:val="-1"/>
          <w:sz w:val="22"/>
          <w:szCs w:val="22"/>
        </w:rPr>
        <w:t>ac</w:t>
      </w:r>
      <w:r w:rsidRPr="00C2304A">
        <w:rPr>
          <w:rFonts w:ascii="Cambria" w:hAnsi="Cambria"/>
          <w:i/>
          <w:spacing w:val="2"/>
          <w:sz w:val="22"/>
          <w:szCs w:val="22"/>
        </w:rPr>
        <w:t>h</w:t>
      </w:r>
      <w:r w:rsidRPr="00C2304A">
        <w:rPr>
          <w:rFonts w:ascii="Cambria" w:hAnsi="Cambria"/>
          <w:i/>
          <w:spacing w:val="-1"/>
          <w:sz w:val="22"/>
          <w:szCs w:val="22"/>
        </w:rPr>
        <w:t>e</w:t>
      </w:r>
      <w:r w:rsidRPr="00C2304A">
        <w:rPr>
          <w:rFonts w:ascii="Cambria" w:hAnsi="Cambria"/>
          <w:i/>
          <w:sz w:val="22"/>
          <w:szCs w:val="22"/>
        </w:rPr>
        <w:t>lor of</w:t>
      </w:r>
      <w:r w:rsidRPr="00C2304A">
        <w:rPr>
          <w:rFonts w:ascii="Cambria" w:hAnsi="Cambria"/>
          <w:i/>
          <w:spacing w:val="-1"/>
          <w:sz w:val="22"/>
          <w:szCs w:val="22"/>
        </w:rPr>
        <w:t xml:space="preserve"> </w:t>
      </w:r>
      <w:r w:rsidRPr="00C2304A">
        <w:rPr>
          <w:rFonts w:ascii="Cambria" w:hAnsi="Cambria"/>
          <w:i/>
          <w:spacing w:val="1"/>
          <w:sz w:val="22"/>
          <w:szCs w:val="22"/>
        </w:rPr>
        <w:t>S</w:t>
      </w:r>
      <w:r w:rsidRPr="00C2304A">
        <w:rPr>
          <w:rFonts w:ascii="Cambria" w:hAnsi="Cambria"/>
          <w:i/>
          <w:spacing w:val="-1"/>
          <w:sz w:val="22"/>
          <w:szCs w:val="22"/>
        </w:rPr>
        <w:t>c</w:t>
      </w:r>
      <w:r w:rsidRPr="00C2304A">
        <w:rPr>
          <w:rFonts w:ascii="Cambria" w:hAnsi="Cambria"/>
          <w:i/>
          <w:sz w:val="22"/>
          <w:szCs w:val="22"/>
        </w:rPr>
        <w:t>ie</w:t>
      </w:r>
      <w:r w:rsidRPr="00C2304A">
        <w:rPr>
          <w:rFonts w:ascii="Cambria" w:hAnsi="Cambria"/>
          <w:i/>
          <w:spacing w:val="2"/>
          <w:sz w:val="22"/>
          <w:szCs w:val="22"/>
        </w:rPr>
        <w:t>n</w:t>
      </w:r>
      <w:r w:rsidRPr="00C2304A">
        <w:rPr>
          <w:rFonts w:ascii="Cambria" w:hAnsi="Cambria"/>
          <w:i/>
          <w:spacing w:val="-1"/>
          <w:sz w:val="22"/>
          <w:szCs w:val="22"/>
        </w:rPr>
        <w:t>ce</w:t>
      </w:r>
      <w:r w:rsidRPr="00C2304A">
        <w:rPr>
          <w:rFonts w:ascii="Cambria" w:hAnsi="Cambria"/>
          <w:i/>
          <w:sz w:val="22"/>
          <w:szCs w:val="22"/>
        </w:rPr>
        <w:t>,</w:t>
      </w:r>
      <w:r w:rsidR="00267A44">
        <w:rPr>
          <w:rFonts w:ascii="Cambria" w:hAnsi="Cambria"/>
          <w:i/>
          <w:sz w:val="22"/>
          <w:szCs w:val="22"/>
        </w:rPr>
        <w:t xml:space="preserve"> Experience Design and Management</w:t>
      </w:r>
      <w:r w:rsidR="004E4827" w:rsidRPr="00C2304A">
        <w:rPr>
          <w:rFonts w:ascii="Cambria" w:hAnsi="Cambria"/>
          <w:sz w:val="22"/>
          <w:szCs w:val="22"/>
        </w:rPr>
        <w:tab/>
      </w:r>
      <w:r w:rsidR="009B609F" w:rsidRPr="00C2304A">
        <w:rPr>
          <w:rFonts w:ascii="Cambria" w:hAnsi="Cambria"/>
          <w:spacing w:val="1"/>
          <w:sz w:val="22"/>
          <w:szCs w:val="22"/>
        </w:rPr>
        <w:t>P</w:t>
      </w:r>
      <w:r w:rsidR="009B609F" w:rsidRPr="00C2304A">
        <w:rPr>
          <w:rFonts w:ascii="Cambria" w:hAnsi="Cambria"/>
          <w:sz w:val="22"/>
          <w:szCs w:val="22"/>
        </w:rPr>
        <w:t>rovo,</w:t>
      </w:r>
      <w:r w:rsidR="009B609F" w:rsidRPr="00C2304A">
        <w:rPr>
          <w:rFonts w:ascii="Cambria" w:hAnsi="Cambria"/>
          <w:spacing w:val="-1"/>
          <w:sz w:val="22"/>
          <w:szCs w:val="22"/>
        </w:rPr>
        <w:t xml:space="preserve"> </w:t>
      </w:r>
      <w:r w:rsidR="009B609F" w:rsidRPr="00C2304A">
        <w:rPr>
          <w:rFonts w:ascii="Cambria" w:hAnsi="Cambria"/>
          <w:sz w:val="22"/>
          <w:szCs w:val="22"/>
        </w:rPr>
        <w:t>UT</w:t>
      </w:r>
    </w:p>
    <w:p w14:paraId="42F0D494" w14:textId="6890BE1A" w:rsidR="009E5FCA" w:rsidRDefault="009E5FCA" w:rsidP="00921025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C2304A">
        <w:rPr>
          <w:rFonts w:ascii="Cambria" w:hAnsi="Cambria"/>
          <w:sz w:val="22"/>
          <w:szCs w:val="22"/>
        </w:rPr>
        <w:t xml:space="preserve">GPA </w:t>
      </w:r>
      <w:r w:rsidR="00921025">
        <w:rPr>
          <w:rFonts w:ascii="Cambria" w:hAnsi="Cambria"/>
          <w:sz w:val="22"/>
          <w:szCs w:val="22"/>
        </w:rPr>
        <w:t>3.8</w:t>
      </w:r>
      <w:r w:rsidR="00BA7316">
        <w:rPr>
          <w:rFonts w:ascii="Cambria" w:hAnsi="Cambria"/>
          <w:sz w:val="22"/>
          <w:szCs w:val="22"/>
        </w:rPr>
        <w:t>3</w:t>
      </w:r>
    </w:p>
    <w:p w14:paraId="1C6F5D9F" w14:textId="0A7006B0" w:rsidR="004E4827" w:rsidRPr="00C2304A" w:rsidRDefault="00921025" w:rsidP="009B609F">
      <w:pPr>
        <w:tabs>
          <w:tab w:val="left" w:pos="360"/>
          <w:tab w:val="right" w:pos="10800"/>
        </w:tabs>
        <w:spacing w:before="120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Utah State University</w:t>
      </w:r>
      <w:r w:rsidR="004E4827" w:rsidRPr="00C2304A">
        <w:rPr>
          <w:rFonts w:ascii="Cambria" w:hAnsi="Cambria"/>
          <w:b/>
          <w:sz w:val="22"/>
          <w:szCs w:val="22"/>
        </w:rPr>
        <w:tab/>
      </w:r>
      <w:r w:rsidR="009E5FCA" w:rsidRPr="00C2304A">
        <w:rPr>
          <w:rFonts w:ascii="Cambria" w:hAnsi="Cambria"/>
          <w:sz w:val="22"/>
          <w:szCs w:val="22"/>
        </w:rPr>
        <w:t>A</w:t>
      </w:r>
      <w:r>
        <w:rPr>
          <w:rFonts w:ascii="Cambria" w:hAnsi="Cambria"/>
          <w:sz w:val="22"/>
          <w:szCs w:val="22"/>
        </w:rPr>
        <w:t>ug 2018</w:t>
      </w:r>
      <w:r w:rsidR="00012DB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sz w:val="22"/>
          <w:szCs w:val="22"/>
        </w:rPr>
        <w:t>Apr 2019</w:t>
      </w:r>
    </w:p>
    <w:p w14:paraId="76DAC6B7" w14:textId="2F872860" w:rsidR="009B609F" w:rsidRDefault="009E5FCA" w:rsidP="009B609F">
      <w:pPr>
        <w:tabs>
          <w:tab w:val="left" w:pos="360"/>
          <w:tab w:val="right" w:pos="10800"/>
        </w:tabs>
        <w:rPr>
          <w:rFonts w:ascii="Cambria" w:hAnsi="Cambria"/>
          <w:sz w:val="22"/>
          <w:szCs w:val="22"/>
        </w:rPr>
      </w:pPr>
      <w:r w:rsidRPr="006821EB">
        <w:rPr>
          <w:rFonts w:ascii="Cambria" w:hAnsi="Cambria"/>
          <w:i/>
          <w:spacing w:val="2"/>
          <w:sz w:val="22"/>
          <w:szCs w:val="22"/>
        </w:rPr>
        <w:t>G</w:t>
      </w:r>
      <w:r w:rsidRPr="006821EB">
        <w:rPr>
          <w:rFonts w:ascii="Cambria" w:hAnsi="Cambria"/>
          <w:i/>
          <w:spacing w:val="-1"/>
          <w:sz w:val="22"/>
          <w:szCs w:val="22"/>
        </w:rPr>
        <w:t>e</w:t>
      </w:r>
      <w:r w:rsidRPr="006821EB">
        <w:rPr>
          <w:rFonts w:ascii="Cambria" w:hAnsi="Cambria"/>
          <w:i/>
          <w:sz w:val="22"/>
          <w:szCs w:val="22"/>
        </w:rPr>
        <w:t>n</w:t>
      </w:r>
      <w:r w:rsidRPr="006821EB">
        <w:rPr>
          <w:rFonts w:ascii="Cambria" w:hAnsi="Cambria"/>
          <w:i/>
          <w:spacing w:val="-1"/>
          <w:sz w:val="22"/>
          <w:szCs w:val="22"/>
        </w:rPr>
        <w:t>e</w:t>
      </w:r>
      <w:r w:rsidRPr="006821EB">
        <w:rPr>
          <w:rFonts w:ascii="Cambria" w:hAnsi="Cambria"/>
          <w:i/>
          <w:spacing w:val="1"/>
          <w:sz w:val="22"/>
          <w:szCs w:val="22"/>
        </w:rPr>
        <w:t>r</w:t>
      </w:r>
      <w:r w:rsidRPr="006821EB">
        <w:rPr>
          <w:rFonts w:ascii="Cambria" w:hAnsi="Cambria"/>
          <w:i/>
          <w:spacing w:val="-1"/>
          <w:sz w:val="22"/>
          <w:szCs w:val="22"/>
        </w:rPr>
        <w:t>a</w:t>
      </w:r>
      <w:r w:rsidRPr="006821EB">
        <w:rPr>
          <w:rFonts w:ascii="Cambria" w:hAnsi="Cambria"/>
          <w:i/>
          <w:sz w:val="22"/>
          <w:szCs w:val="22"/>
        </w:rPr>
        <w:t xml:space="preserve">l </w:t>
      </w:r>
      <w:r w:rsidRPr="006821EB">
        <w:rPr>
          <w:rFonts w:ascii="Cambria" w:hAnsi="Cambria"/>
          <w:i/>
          <w:spacing w:val="1"/>
          <w:sz w:val="22"/>
          <w:szCs w:val="22"/>
        </w:rPr>
        <w:t>S</w:t>
      </w:r>
      <w:r w:rsidRPr="006821EB">
        <w:rPr>
          <w:rFonts w:ascii="Cambria" w:hAnsi="Cambria"/>
          <w:i/>
          <w:sz w:val="22"/>
          <w:szCs w:val="22"/>
        </w:rPr>
        <w:t>tud</w:t>
      </w:r>
      <w:r w:rsidRPr="006821EB">
        <w:rPr>
          <w:rFonts w:ascii="Cambria" w:hAnsi="Cambria"/>
          <w:i/>
          <w:spacing w:val="1"/>
          <w:sz w:val="22"/>
          <w:szCs w:val="22"/>
        </w:rPr>
        <w:t>i</w:t>
      </w:r>
      <w:r w:rsidRPr="006821EB">
        <w:rPr>
          <w:rFonts w:ascii="Cambria" w:hAnsi="Cambria"/>
          <w:i/>
          <w:spacing w:val="-1"/>
          <w:sz w:val="22"/>
          <w:szCs w:val="22"/>
        </w:rPr>
        <w:t>e</w:t>
      </w:r>
      <w:r w:rsidRPr="006821EB">
        <w:rPr>
          <w:rFonts w:ascii="Cambria" w:hAnsi="Cambria"/>
          <w:i/>
          <w:sz w:val="22"/>
          <w:szCs w:val="22"/>
        </w:rPr>
        <w:t>s</w:t>
      </w:r>
      <w:r w:rsidR="009B609F">
        <w:rPr>
          <w:rFonts w:ascii="Cambria" w:hAnsi="Cambria"/>
          <w:i/>
          <w:sz w:val="22"/>
          <w:szCs w:val="22"/>
        </w:rPr>
        <w:tab/>
      </w:r>
      <w:r w:rsidR="00921025">
        <w:rPr>
          <w:rFonts w:ascii="Cambria" w:hAnsi="Cambria"/>
          <w:sz w:val="22"/>
          <w:szCs w:val="22"/>
        </w:rPr>
        <w:t>Logan, UT</w:t>
      </w:r>
    </w:p>
    <w:p w14:paraId="15F1F0A5" w14:textId="0FA3CA74" w:rsidR="005F5E4E" w:rsidRPr="00C2304A" w:rsidRDefault="009E5FCA" w:rsidP="009B609F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C2304A">
        <w:rPr>
          <w:rFonts w:ascii="Cambria" w:hAnsi="Cambria"/>
          <w:sz w:val="22"/>
          <w:szCs w:val="22"/>
        </w:rPr>
        <w:t xml:space="preserve">GPA </w:t>
      </w:r>
      <w:r w:rsidR="00921025">
        <w:rPr>
          <w:rFonts w:ascii="Cambria" w:hAnsi="Cambria"/>
          <w:sz w:val="22"/>
          <w:szCs w:val="22"/>
        </w:rPr>
        <w:t>3.7</w:t>
      </w:r>
      <w:r w:rsidR="00012DBD">
        <w:rPr>
          <w:rFonts w:ascii="Cambria" w:hAnsi="Cambria"/>
          <w:sz w:val="22"/>
          <w:szCs w:val="22"/>
        </w:rPr>
        <w:t>6</w:t>
      </w:r>
    </w:p>
    <w:p w14:paraId="7DA9B012" w14:textId="55AE1C4B" w:rsidR="005F5E4E" w:rsidRPr="00C2304A" w:rsidRDefault="00B41E0F" w:rsidP="009B609F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Merit </w:t>
      </w:r>
      <w:r w:rsidR="00921025">
        <w:rPr>
          <w:rFonts w:ascii="Cambria" w:hAnsi="Cambria"/>
          <w:sz w:val="22"/>
          <w:szCs w:val="22"/>
        </w:rPr>
        <w:t>Scholarship</w:t>
      </w:r>
    </w:p>
    <w:p w14:paraId="71929A91" w14:textId="44CEEC5B" w:rsidR="00106428" w:rsidRPr="00C2304A" w:rsidRDefault="009E5FCA" w:rsidP="0014084A">
      <w:pPr>
        <w:pStyle w:val="Heading1"/>
        <w:tabs>
          <w:tab w:val="left" w:pos="360"/>
        </w:tabs>
        <w:ind w:firstLine="0"/>
        <w:rPr>
          <w:rFonts w:ascii="Cambria" w:hAnsi="Cambria"/>
          <w:sz w:val="22"/>
          <w:szCs w:val="22"/>
        </w:rPr>
      </w:pPr>
      <w:r w:rsidRPr="00C2304A">
        <w:rPr>
          <w:rFonts w:ascii="Cambria" w:hAnsi="Cambria"/>
          <w:sz w:val="22"/>
          <w:szCs w:val="22"/>
          <w:u w:color="000000"/>
        </w:rPr>
        <w:t>EX</w:t>
      </w:r>
      <w:r w:rsidRPr="00C2304A">
        <w:rPr>
          <w:rFonts w:ascii="Cambria" w:hAnsi="Cambria"/>
          <w:spacing w:val="-3"/>
          <w:sz w:val="22"/>
          <w:szCs w:val="22"/>
          <w:u w:color="000000"/>
        </w:rPr>
        <w:t>P</w:t>
      </w:r>
      <w:r w:rsidRPr="00C2304A">
        <w:rPr>
          <w:rFonts w:ascii="Cambria" w:hAnsi="Cambria"/>
          <w:sz w:val="22"/>
          <w:szCs w:val="22"/>
          <w:u w:color="000000"/>
        </w:rPr>
        <w:t>ERIENCE</w:t>
      </w:r>
    </w:p>
    <w:p w14:paraId="1FD5ECFF" w14:textId="0DAC08AD" w:rsidR="00BA7316" w:rsidRPr="00C2304A" w:rsidRDefault="00BA7316" w:rsidP="00BA7316">
      <w:pPr>
        <w:tabs>
          <w:tab w:val="left" w:pos="360"/>
          <w:tab w:val="right" w:pos="10800"/>
        </w:tabs>
        <w:spacing w:before="120"/>
        <w:ind w:hanging="29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Vega</w:t>
      </w:r>
      <w:r w:rsidRPr="00C2304A"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spacing w:val="1"/>
          <w:sz w:val="22"/>
          <w:szCs w:val="22"/>
        </w:rPr>
        <w:t xml:space="preserve">Apr </w:t>
      </w:r>
      <w:r w:rsidRPr="00C2304A">
        <w:rPr>
          <w:rFonts w:ascii="Cambria" w:hAnsi="Cambria"/>
          <w:sz w:val="22"/>
          <w:szCs w:val="22"/>
        </w:rPr>
        <w:t>20</w:t>
      </w:r>
      <w:r>
        <w:rPr>
          <w:rFonts w:ascii="Cambria" w:hAnsi="Cambria"/>
          <w:sz w:val="22"/>
          <w:szCs w:val="22"/>
        </w:rPr>
        <w:t>24-</w:t>
      </w:r>
      <w:r w:rsidRPr="00C2304A">
        <w:rPr>
          <w:rFonts w:ascii="Cambria" w:hAnsi="Cambria"/>
          <w:spacing w:val="1"/>
          <w:sz w:val="22"/>
          <w:szCs w:val="22"/>
        </w:rPr>
        <w:t>P</w:t>
      </w:r>
      <w:r w:rsidRPr="00C2304A">
        <w:rPr>
          <w:rFonts w:ascii="Cambria" w:hAnsi="Cambria"/>
          <w:sz w:val="22"/>
          <w:szCs w:val="22"/>
        </w:rPr>
        <w:t>r</w:t>
      </w:r>
      <w:r w:rsidRPr="00C2304A">
        <w:rPr>
          <w:rFonts w:ascii="Cambria" w:hAnsi="Cambria"/>
          <w:spacing w:val="-2"/>
          <w:sz w:val="22"/>
          <w:szCs w:val="22"/>
        </w:rPr>
        <w:t>e</w:t>
      </w:r>
      <w:r w:rsidRPr="00C2304A">
        <w:rPr>
          <w:rFonts w:ascii="Cambria" w:hAnsi="Cambria"/>
          <w:sz w:val="22"/>
          <w:szCs w:val="22"/>
        </w:rPr>
        <w:t>s</w:t>
      </w:r>
      <w:r w:rsidRPr="00C2304A">
        <w:rPr>
          <w:rFonts w:ascii="Cambria" w:hAnsi="Cambria"/>
          <w:spacing w:val="-1"/>
          <w:sz w:val="22"/>
          <w:szCs w:val="22"/>
        </w:rPr>
        <w:t>e</w:t>
      </w:r>
      <w:r w:rsidRPr="00C2304A">
        <w:rPr>
          <w:rFonts w:ascii="Cambria" w:hAnsi="Cambria"/>
          <w:sz w:val="22"/>
          <w:szCs w:val="22"/>
        </w:rPr>
        <w:t>nt</w:t>
      </w:r>
    </w:p>
    <w:p w14:paraId="6CF1B925" w14:textId="56497CA1" w:rsidR="00BA7316" w:rsidRPr="00BA7316" w:rsidRDefault="00BA7316" w:rsidP="00BA7316">
      <w:pPr>
        <w:tabs>
          <w:tab w:val="left" w:pos="360"/>
          <w:tab w:val="right" w:pos="10800"/>
        </w:tabs>
        <w:rPr>
          <w:rFonts w:ascii="Cambria" w:hAnsi="Cambria"/>
          <w:sz w:val="22"/>
          <w:szCs w:val="22"/>
          <w:lang w:val="it-IT"/>
        </w:rPr>
      </w:pPr>
      <w:r w:rsidRPr="00BA7316">
        <w:rPr>
          <w:rFonts w:ascii="Cambria" w:hAnsi="Cambria"/>
          <w:i/>
          <w:position w:val="1"/>
          <w:sz w:val="22"/>
          <w:szCs w:val="22"/>
          <w:lang w:val="it-IT"/>
        </w:rPr>
        <w:t>UX/UI Design</w:t>
      </w:r>
      <w:r>
        <w:rPr>
          <w:rFonts w:ascii="Cambria" w:hAnsi="Cambria"/>
          <w:i/>
          <w:position w:val="1"/>
          <w:sz w:val="22"/>
          <w:szCs w:val="22"/>
          <w:lang w:val="it-IT"/>
        </w:rPr>
        <w:t>er</w:t>
      </w:r>
      <w:r w:rsidRPr="00BA7316">
        <w:rPr>
          <w:rFonts w:ascii="Cambria" w:hAnsi="Cambria"/>
          <w:i/>
          <w:position w:val="1"/>
          <w:sz w:val="22"/>
          <w:szCs w:val="22"/>
          <w:lang w:val="it-IT"/>
        </w:rPr>
        <w:tab/>
      </w:r>
      <w:r w:rsidRPr="00BA7316">
        <w:rPr>
          <w:rFonts w:ascii="Cambria" w:hAnsi="Cambria"/>
          <w:spacing w:val="1"/>
          <w:position w:val="1"/>
          <w:sz w:val="22"/>
          <w:szCs w:val="22"/>
          <w:lang w:val="it-IT"/>
        </w:rPr>
        <w:t>Provo</w:t>
      </w:r>
      <w:r w:rsidRPr="00BA7316">
        <w:rPr>
          <w:rFonts w:ascii="Cambria" w:hAnsi="Cambria"/>
          <w:position w:val="1"/>
          <w:sz w:val="22"/>
          <w:szCs w:val="22"/>
          <w:lang w:val="it-IT"/>
        </w:rPr>
        <w:t>,</w:t>
      </w:r>
      <w:r w:rsidRPr="00BA7316">
        <w:rPr>
          <w:rFonts w:ascii="Cambria" w:hAnsi="Cambria"/>
          <w:spacing w:val="-1"/>
          <w:position w:val="1"/>
          <w:sz w:val="22"/>
          <w:szCs w:val="22"/>
          <w:lang w:val="it-IT"/>
        </w:rPr>
        <w:t xml:space="preserve"> </w:t>
      </w:r>
      <w:r w:rsidRPr="00BA7316">
        <w:rPr>
          <w:rFonts w:ascii="Cambria" w:hAnsi="Cambria"/>
          <w:position w:val="1"/>
          <w:sz w:val="22"/>
          <w:szCs w:val="22"/>
          <w:lang w:val="it-IT"/>
        </w:rPr>
        <w:t>UT</w:t>
      </w:r>
    </w:p>
    <w:p w14:paraId="4DC7ABA6" w14:textId="77777777" w:rsidR="00D33C73" w:rsidRDefault="00584CA4" w:rsidP="00BA7316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584CA4">
        <w:rPr>
          <w:rFonts w:ascii="Cambria" w:hAnsi="Cambria"/>
          <w:sz w:val="22"/>
          <w:szCs w:val="22"/>
        </w:rPr>
        <w:t>Identified product opportunities through ongoing collaboration with K–12 school stakeholders, designing new scheduling and event-management workflows that aligned user needs with business priorities</w:t>
      </w:r>
    </w:p>
    <w:p w14:paraId="2FBF3568" w14:textId="72AE21D7" w:rsidR="00D33C73" w:rsidRDefault="00D33C73" w:rsidP="00BA7316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D33C73">
        <w:rPr>
          <w:rFonts w:ascii="Cambria" w:hAnsi="Cambria"/>
          <w:sz w:val="22"/>
          <w:szCs w:val="22"/>
        </w:rPr>
        <w:t>Led a usability testing program with six UX interns, writing test plans, facilitating weekly research reviews, and synthesizing findings into product recommendations</w:t>
      </w:r>
    </w:p>
    <w:p w14:paraId="3D81D0D5" w14:textId="77777777" w:rsidR="00D33C73" w:rsidRDefault="00D33C73" w:rsidP="00BA7316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D33C73">
        <w:rPr>
          <w:rFonts w:ascii="Cambria" w:hAnsi="Cambria"/>
          <w:sz w:val="22"/>
          <w:szCs w:val="22"/>
        </w:rPr>
        <w:t>Created usability scripts and post-test surveys that uncovered friction points across complex scheduling workflows and informed feature improvements</w:t>
      </w:r>
    </w:p>
    <w:p w14:paraId="48D36016" w14:textId="77777777" w:rsidR="00D33C73" w:rsidRDefault="00D33C73" w:rsidP="00BA7316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D33C73">
        <w:rPr>
          <w:rFonts w:ascii="Cambria" w:hAnsi="Cambria"/>
          <w:sz w:val="22"/>
          <w:szCs w:val="22"/>
        </w:rPr>
        <w:t>Partnered daily with engineers to prioritize features, review implementations, and maintain consistency across the design system</w:t>
      </w:r>
      <w:r>
        <w:rPr>
          <w:rFonts w:ascii="Cambria" w:hAnsi="Cambria"/>
          <w:sz w:val="22"/>
          <w:szCs w:val="22"/>
        </w:rPr>
        <w:t xml:space="preserve"> </w:t>
      </w:r>
    </w:p>
    <w:p w14:paraId="305BE129" w14:textId="77777777" w:rsidR="00D33C73" w:rsidRDefault="00D33C73" w:rsidP="00BA7316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Owned</w:t>
      </w:r>
      <w:r w:rsidRPr="00D33C73">
        <w:rPr>
          <w:rFonts w:ascii="Cambria" w:hAnsi="Cambria"/>
          <w:sz w:val="22"/>
          <w:szCs w:val="22"/>
        </w:rPr>
        <w:t xml:space="preserve"> 0→1 workflows for space management, ticketing, and scheduling tools based on customer pain points and product gaps</w:t>
      </w:r>
      <w:r>
        <w:rPr>
          <w:rFonts w:ascii="Cambria" w:hAnsi="Cambria"/>
          <w:sz w:val="22"/>
          <w:szCs w:val="22"/>
        </w:rPr>
        <w:t xml:space="preserve"> </w:t>
      </w:r>
    </w:p>
    <w:p w14:paraId="0C5AA8CC" w14:textId="35224BB5" w:rsidR="00D33C73" w:rsidRPr="00D33C73" w:rsidRDefault="00D33C73" w:rsidP="00BA7316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D33C73">
        <w:rPr>
          <w:rFonts w:ascii="Cambria" w:hAnsi="Cambria"/>
          <w:sz w:val="22"/>
          <w:szCs w:val="22"/>
        </w:rPr>
        <w:t>Built AI-assisted wireframes and front-end prototypes to rapidly explore concepts, refine interactions, and accelerate design iteration</w:t>
      </w:r>
    </w:p>
    <w:p w14:paraId="2D803A8A" w14:textId="1AE048ED" w:rsidR="00F1351C" w:rsidRPr="00D33C73" w:rsidRDefault="00F1351C" w:rsidP="00F1351C">
      <w:pPr>
        <w:tabs>
          <w:tab w:val="left" w:pos="360"/>
          <w:tab w:val="right" w:pos="10800"/>
        </w:tabs>
        <w:spacing w:before="120"/>
        <w:ind w:hanging="29"/>
        <w:rPr>
          <w:rFonts w:ascii="Cambria" w:hAnsi="Cambria"/>
          <w:sz w:val="22"/>
          <w:szCs w:val="22"/>
          <w:lang w:val="da-DK"/>
        </w:rPr>
      </w:pPr>
      <w:r w:rsidRPr="00D33C73">
        <w:rPr>
          <w:rFonts w:ascii="Cambria" w:hAnsi="Cambria"/>
          <w:b/>
          <w:sz w:val="22"/>
          <w:szCs w:val="22"/>
          <w:lang w:val="da-DK"/>
        </w:rPr>
        <w:t>Nu Skin Enterprises</w:t>
      </w:r>
      <w:r w:rsidRPr="00D33C73">
        <w:rPr>
          <w:rFonts w:ascii="Cambria" w:hAnsi="Cambria"/>
          <w:b/>
          <w:sz w:val="22"/>
          <w:szCs w:val="22"/>
          <w:lang w:val="da-DK"/>
        </w:rPr>
        <w:tab/>
      </w:r>
      <w:proofErr w:type="spellStart"/>
      <w:r w:rsidR="005B257C" w:rsidRPr="00D33C73">
        <w:rPr>
          <w:rFonts w:ascii="Cambria" w:hAnsi="Cambria"/>
          <w:spacing w:val="1"/>
          <w:sz w:val="22"/>
          <w:szCs w:val="22"/>
          <w:lang w:val="da-DK"/>
        </w:rPr>
        <w:t>Feb</w:t>
      </w:r>
      <w:proofErr w:type="spellEnd"/>
      <w:r w:rsidRPr="00D33C73">
        <w:rPr>
          <w:rFonts w:ascii="Cambria" w:hAnsi="Cambria"/>
          <w:spacing w:val="1"/>
          <w:sz w:val="22"/>
          <w:szCs w:val="22"/>
          <w:lang w:val="da-DK"/>
        </w:rPr>
        <w:t xml:space="preserve"> </w:t>
      </w:r>
      <w:r w:rsidRPr="00D33C73">
        <w:rPr>
          <w:rFonts w:ascii="Cambria" w:hAnsi="Cambria"/>
          <w:sz w:val="22"/>
          <w:szCs w:val="22"/>
          <w:lang w:val="da-DK"/>
        </w:rPr>
        <w:t>202</w:t>
      </w:r>
      <w:r w:rsidR="005B257C" w:rsidRPr="00D33C73">
        <w:rPr>
          <w:rFonts w:ascii="Cambria" w:hAnsi="Cambria"/>
          <w:sz w:val="22"/>
          <w:szCs w:val="22"/>
          <w:lang w:val="da-DK"/>
        </w:rPr>
        <w:t>3</w:t>
      </w:r>
      <w:r w:rsidRPr="00D33C73">
        <w:rPr>
          <w:rFonts w:ascii="Cambria" w:hAnsi="Cambria"/>
          <w:sz w:val="22"/>
          <w:szCs w:val="22"/>
          <w:lang w:val="da-DK"/>
        </w:rPr>
        <w:t>-</w:t>
      </w:r>
      <w:r w:rsidR="00BA7316" w:rsidRPr="00D33C73">
        <w:rPr>
          <w:rFonts w:ascii="Cambria" w:hAnsi="Cambria"/>
          <w:spacing w:val="1"/>
          <w:sz w:val="22"/>
          <w:szCs w:val="22"/>
          <w:lang w:val="da-DK"/>
        </w:rPr>
        <w:t>Apr 2024</w:t>
      </w:r>
    </w:p>
    <w:p w14:paraId="2B52946E" w14:textId="1F2BD760" w:rsidR="00F1351C" w:rsidRPr="00C2304A" w:rsidRDefault="00F1351C" w:rsidP="00F1351C">
      <w:pPr>
        <w:tabs>
          <w:tab w:val="left" w:pos="360"/>
          <w:tab w:val="right" w:pos="10800"/>
        </w:tabs>
        <w:rPr>
          <w:rFonts w:ascii="Cambria" w:hAnsi="Cambria"/>
          <w:sz w:val="22"/>
          <w:szCs w:val="22"/>
        </w:rPr>
      </w:pPr>
      <w:r>
        <w:rPr>
          <w:rFonts w:ascii="Cambria" w:hAnsi="Cambria"/>
          <w:i/>
          <w:position w:val="1"/>
          <w:sz w:val="22"/>
          <w:szCs w:val="22"/>
        </w:rPr>
        <w:t>UX Designer I</w:t>
      </w:r>
      <w:r w:rsidRPr="00C2304A">
        <w:rPr>
          <w:rFonts w:ascii="Cambria" w:hAnsi="Cambria"/>
          <w:i/>
          <w:position w:val="1"/>
          <w:sz w:val="22"/>
          <w:szCs w:val="22"/>
        </w:rPr>
        <w:tab/>
      </w:r>
      <w:r>
        <w:rPr>
          <w:rFonts w:ascii="Cambria" w:hAnsi="Cambria"/>
          <w:spacing w:val="1"/>
          <w:position w:val="1"/>
          <w:sz w:val="22"/>
          <w:szCs w:val="22"/>
        </w:rPr>
        <w:t>Provo</w:t>
      </w:r>
      <w:r w:rsidRPr="00C2304A">
        <w:rPr>
          <w:rFonts w:ascii="Cambria" w:hAnsi="Cambria"/>
          <w:position w:val="1"/>
          <w:sz w:val="22"/>
          <w:szCs w:val="22"/>
        </w:rPr>
        <w:t>,</w:t>
      </w:r>
      <w:r w:rsidRPr="00C2304A">
        <w:rPr>
          <w:rFonts w:ascii="Cambria" w:hAnsi="Cambria"/>
          <w:spacing w:val="-1"/>
          <w:position w:val="1"/>
          <w:sz w:val="22"/>
          <w:szCs w:val="22"/>
        </w:rPr>
        <w:t xml:space="preserve"> </w:t>
      </w:r>
      <w:r w:rsidRPr="00C2304A">
        <w:rPr>
          <w:rFonts w:ascii="Cambria" w:hAnsi="Cambria"/>
          <w:position w:val="1"/>
          <w:sz w:val="22"/>
          <w:szCs w:val="22"/>
        </w:rPr>
        <w:t>UT</w:t>
      </w:r>
    </w:p>
    <w:p w14:paraId="2646A8C2" w14:textId="72DAEF45" w:rsidR="00F1351C" w:rsidRDefault="00F1351C" w:rsidP="00F1351C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F1351C">
        <w:rPr>
          <w:rFonts w:ascii="Cambria" w:hAnsi="Cambria"/>
          <w:sz w:val="22"/>
          <w:szCs w:val="22"/>
        </w:rPr>
        <w:t>Collaborated cross-functionally with product managers and developers, fostering a cohesive team environment to ensure the successful implementation of user-centric designs</w:t>
      </w:r>
    </w:p>
    <w:p w14:paraId="57D48A02" w14:textId="541A24B9" w:rsidR="00F1351C" w:rsidRDefault="00F1351C" w:rsidP="00F1351C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F1351C">
        <w:rPr>
          <w:rFonts w:ascii="Cambria" w:hAnsi="Cambria"/>
          <w:sz w:val="22"/>
          <w:szCs w:val="22"/>
        </w:rPr>
        <w:t>Crafted visually appealing and intuitive designs, employing industry-standard tools to produce wireframes, prototypes, and high-fidelity visuals, contributing to a seamless and engaging user experience</w:t>
      </w:r>
    </w:p>
    <w:p w14:paraId="32C8AA78" w14:textId="130646E8" w:rsidR="00F1351C" w:rsidRPr="00F1351C" w:rsidRDefault="00F1351C" w:rsidP="00F1351C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F1351C">
        <w:rPr>
          <w:rFonts w:ascii="Cambria" w:hAnsi="Cambria"/>
          <w:sz w:val="22"/>
          <w:szCs w:val="22"/>
        </w:rPr>
        <w:t>Conduct</w:t>
      </w:r>
      <w:r w:rsidR="00AE070C">
        <w:rPr>
          <w:rFonts w:ascii="Cambria" w:hAnsi="Cambria"/>
          <w:sz w:val="22"/>
          <w:szCs w:val="22"/>
        </w:rPr>
        <w:t>ed</w:t>
      </w:r>
      <w:r w:rsidRPr="00F1351C">
        <w:rPr>
          <w:rFonts w:ascii="Cambria" w:hAnsi="Cambria"/>
          <w:sz w:val="22"/>
          <w:szCs w:val="22"/>
        </w:rPr>
        <w:t xml:space="preserve"> research</w:t>
      </w:r>
      <w:r w:rsidR="00AE070C">
        <w:rPr>
          <w:rFonts w:ascii="Cambria" w:hAnsi="Cambria"/>
          <w:sz w:val="22"/>
          <w:szCs w:val="22"/>
        </w:rPr>
        <w:t xml:space="preserve"> through</w:t>
      </w:r>
      <w:r w:rsidRPr="00F1351C">
        <w:rPr>
          <w:rFonts w:ascii="Cambria" w:hAnsi="Cambria"/>
          <w:sz w:val="22"/>
          <w:szCs w:val="22"/>
        </w:rPr>
        <w:t xml:space="preserve"> interviews, surveys, and usability testing, to shape design strategy and enhance user satisfaction</w:t>
      </w:r>
    </w:p>
    <w:p w14:paraId="5F9B5A07" w14:textId="6136D4A0" w:rsidR="000A649B" w:rsidRPr="00C2304A" w:rsidRDefault="0000258F" w:rsidP="003D2C96">
      <w:pPr>
        <w:tabs>
          <w:tab w:val="left" w:pos="360"/>
          <w:tab w:val="right" w:pos="10800"/>
        </w:tabs>
        <w:spacing w:before="120"/>
        <w:ind w:hanging="29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Brigham Young University-</w:t>
      </w:r>
      <w:r w:rsidR="000A649B">
        <w:rPr>
          <w:rFonts w:ascii="Cambria" w:hAnsi="Cambria"/>
          <w:b/>
          <w:sz w:val="22"/>
          <w:szCs w:val="22"/>
        </w:rPr>
        <w:t>Rollins Center for Entrepreneurship &amp; Technology</w:t>
      </w:r>
      <w:r w:rsidR="000A649B" w:rsidRPr="00C2304A">
        <w:rPr>
          <w:rFonts w:ascii="Cambria" w:hAnsi="Cambria"/>
          <w:b/>
          <w:sz w:val="22"/>
          <w:szCs w:val="22"/>
        </w:rPr>
        <w:tab/>
      </w:r>
      <w:r w:rsidR="000A649B">
        <w:rPr>
          <w:rFonts w:ascii="Cambria" w:hAnsi="Cambria"/>
          <w:spacing w:val="1"/>
          <w:sz w:val="22"/>
          <w:szCs w:val="22"/>
        </w:rPr>
        <w:t xml:space="preserve">Mar </w:t>
      </w:r>
      <w:r w:rsidR="000A649B" w:rsidRPr="00C2304A">
        <w:rPr>
          <w:rFonts w:ascii="Cambria" w:hAnsi="Cambria"/>
          <w:sz w:val="22"/>
          <w:szCs w:val="22"/>
        </w:rPr>
        <w:t>20</w:t>
      </w:r>
      <w:r w:rsidR="000A649B">
        <w:rPr>
          <w:rFonts w:ascii="Cambria" w:hAnsi="Cambria"/>
          <w:sz w:val="22"/>
          <w:szCs w:val="22"/>
        </w:rPr>
        <w:t>2</w:t>
      </w:r>
      <w:r w:rsidR="00012DBD">
        <w:rPr>
          <w:rFonts w:ascii="Cambria" w:hAnsi="Cambria"/>
          <w:sz w:val="22"/>
          <w:szCs w:val="22"/>
        </w:rPr>
        <w:t>2-</w:t>
      </w:r>
      <w:r w:rsidR="005B257C">
        <w:rPr>
          <w:rFonts w:ascii="Cambria" w:hAnsi="Cambria"/>
          <w:spacing w:val="1"/>
          <w:sz w:val="22"/>
          <w:szCs w:val="22"/>
        </w:rPr>
        <w:t>Feb 2023</w:t>
      </w:r>
    </w:p>
    <w:p w14:paraId="65D9A9B0" w14:textId="6A132053" w:rsidR="000A649B" w:rsidRPr="00C2304A" w:rsidRDefault="000A649B" w:rsidP="000A649B">
      <w:pPr>
        <w:tabs>
          <w:tab w:val="left" w:pos="360"/>
          <w:tab w:val="right" w:pos="10800"/>
        </w:tabs>
        <w:rPr>
          <w:rFonts w:ascii="Cambria" w:hAnsi="Cambria"/>
          <w:sz w:val="22"/>
          <w:szCs w:val="22"/>
        </w:rPr>
      </w:pPr>
      <w:r>
        <w:rPr>
          <w:rFonts w:ascii="Cambria" w:hAnsi="Cambria"/>
          <w:i/>
          <w:position w:val="1"/>
          <w:sz w:val="22"/>
          <w:szCs w:val="22"/>
        </w:rPr>
        <w:t>Experience Designer</w:t>
      </w:r>
      <w:r w:rsidRPr="00C2304A">
        <w:rPr>
          <w:rFonts w:ascii="Cambria" w:hAnsi="Cambria"/>
          <w:i/>
          <w:position w:val="1"/>
          <w:sz w:val="22"/>
          <w:szCs w:val="22"/>
        </w:rPr>
        <w:tab/>
      </w:r>
      <w:r>
        <w:rPr>
          <w:rFonts w:ascii="Cambria" w:hAnsi="Cambria"/>
          <w:spacing w:val="1"/>
          <w:position w:val="1"/>
          <w:sz w:val="22"/>
          <w:szCs w:val="22"/>
        </w:rPr>
        <w:t>Provo</w:t>
      </w:r>
      <w:r w:rsidRPr="00C2304A">
        <w:rPr>
          <w:rFonts w:ascii="Cambria" w:hAnsi="Cambria"/>
          <w:position w:val="1"/>
          <w:sz w:val="22"/>
          <w:szCs w:val="22"/>
        </w:rPr>
        <w:t>,</w:t>
      </w:r>
      <w:r w:rsidRPr="00C2304A">
        <w:rPr>
          <w:rFonts w:ascii="Cambria" w:hAnsi="Cambria"/>
          <w:spacing w:val="-1"/>
          <w:position w:val="1"/>
          <w:sz w:val="22"/>
          <w:szCs w:val="22"/>
        </w:rPr>
        <w:t xml:space="preserve"> </w:t>
      </w:r>
      <w:r w:rsidRPr="00C2304A">
        <w:rPr>
          <w:rFonts w:ascii="Cambria" w:hAnsi="Cambria"/>
          <w:position w:val="1"/>
          <w:sz w:val="22"/>
          <w:szCs w:val="22"/>
        </w:rPr>
        <w:t>UT</w:t>
      </w:r>
    </w:p>
    <w:p w14:paraId="2F57ABC5" w14:textId="10B2B689" w:rsidR="0035319B" w:rsidRDefault="0000258F" w:rsidP="0035319B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Co</w:t>
      </w:r>
      <w:r w:rsidR="00FF4567">
        <w:rPr>
          <w:rFonts w:ascii="Cambria" w:hAnsi="Cambria"/>
          <w:sz w:val="22"/>
          <w:szCs w:val="22"/>
        </w:rPr>
        <w:t>llaborate</w:t>
      </w:r>
      <w:r w:rsidR="00F1351C">
        <w:rPr>
          <w:rFonts w:ascii="Cambria" w:hAnsi="Cambria"/>
          <w:sz w:val="22"/>
          <w:szCs w:val="22"/>
        </w:rPr>
        <w:t>d</w:t>
      </w:r>
      <w:r>
        <w:rPr>
          <w:rFonts w:ascii="Cambria" w:hAnsi="Cambria"/>
          <w:sz w:val="22"/>
          <w:szCs w:val="22"/>
        </w:rPr>
        <w:t xml:space="preserve"> with </w:t>
      </w:r>
      <w:r w:rsidR="007345F3">
        <w:rPr>
          <w:rFonts w:ascii="Cambria" w:hAnsi="Cambria"/>
          <w:sz w:val="22"/>
          <w:szCs w:val="22"/>
        </w:rPr>
        <w:t>graphic designers, marketing team, and product managers</w:t>
      </w:r>
      <w:r>
        <w:rPr>
          <w:rFonts w:ascii="Cambria" w:hAnsi="Cambria"/>
          <w:sz w:val="22"/>
          <w:szCs w:val="22"/>
        </w:rPr>
        <w:t xml:space="preserve"> </w:t>
      </w:r>
      <w:r w:rsidR="00B74EBF">
        <w:rPr>
          <w:rFonts w:ascii="Cambria" w:hAnsi="Cambria"/>
          <w:sz w:val="22"/>
          <w:szCs w:val="22"/>
        </w:rPr>
        <w:t xml:space="preserve">weekly </w:t>
      </w:r>
      <w:r>
        <w:rPr>
          <w:rFonts w:ascii="Cambria" w:hAnsi="Cambria"/>
          <w:sz w:val="22"/>
          <w:szCs w:val="22"/>
        </w:rPr>
        <w:t>to brainstorm ideas</w:t>
      </w:r>
      <w:r w:rsidR="00435DBA">
        <w:rPr>
          <w:rFonts w:ascii="Cambria" w:hAnsi="Cambria"/>
          <w:sz w:val="22"/>
          <w:szCs w:val="22"/>
        </w:rPr>
        <w:t xml:space="preserve"> and establish goals</w:t>
      </w:r>
      <w:r>
        <w:rPr>
          <w:rFonts w:ascii="Cambria" w:hAnsi="Cambria"/>
          <w:sz w:val="22"/>
          <w:szCs w:val="22"/>
        </w:rPr>
        <w:t xml:space="preserve"> for marketing, member</w:t>
      </w:r>
      <w:r w:rsidR="006F4CC4">
        <w:rPr>
          <w:rFonts w:ascii="Cambria" w:hAnsi="Cambria"/>
          <w:sz w:val="22"/>
          <w:szCs w:val="22"/>
        </w:rPr>
        <w:t>,</w:t>
      </w:r>
      <w:r>
        <w:rPr>
          <w:rFonts w:ascii="Cambria" w:hAnsi="Cambria"/>
          <w:sz w:val="22"/>
          <w:szCs w:val="22"/>
        </w:rPr>
        <w:t xml:space="preserve"> and founder events</w:t>
      </w:r>
      <w:r w:rsidR="00B74EBF">
        <w:rPr>
          <w:rFonts w:ascii="Cambria" w:hAnsi="Cambria"/>
          <w:sz w:val="22"/>
          <w:szCs w:val="22"/>
        </w:rPr>
        <w:t xml:space="preserve"> </w:t>
      </w:r>
      <w:r w:rsidR="00AB652D">
        <w:rPr>
          <w:rFonts w:ascii="Cambria" w:hAnsi="Cambria"/>
          <w:sz w:val="22"/>
          <w:szCs w:val="22"/>
        </w:rPr>
        <w:t xml:space="preserve">to </w:t>
      </w:r>
      <w:r>
        <w:rPr>
          <w:rFonts w:ascii="Cambria" w:hAnsi="Cambria"/>
          <w:sz w:val="22"/>
          <w:szCs w:val="22"/>
        </w:rPr>
        <w:t>promote</w:t>
      </w:r>
      <w:r w:rsidR="00F77AAD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brand and inspire innovation</w:t>
      </w:r>
    </w:p>
    <w:p w14:paraId="4F6DE23A" w14:textId="7EA41B09" w:rsidR="008762DD" w:rsidRDefault="006F4CC4" w:rsidP="003D2C96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 w:rsidRPr="008762DD">
        <w:rPr>
          <w:rFonts w:ascii="Cambria" w:hAnsi="Cambria"/>
          <w:sz w:val="22"/>
          <w:szCs w:val="22"/>
        </w:rPr>
        <w:t>Direct execution of events by</w:t>
      </w:r>
      <w:r w:rsidR="00E76701">
        <w:rPr>
          <w:rFonts w:ascii="Cambria" w:hAnsi="Cambria"/>
          <w:sz w:val="22"/>
          <w:szCs w:val="22"/>
        </w:rPr>
        <w:t xml:space="preserve"> conducting research,</w:t>
      </w:r>
      <w:r w:rsidRPr="008762DD">
        <w:rPr>
          <w:rFonts w:ascii="Cambria" w:hAnsi="Cambria"/>
          <w:sz w:val="22"/>
          <w:szCs w:val="22"/>
        </w:rPr>
        <w:t xml:space="preserve"> designing floor plans, </w:t>
      </w:r>
      <w:r w:rsidR="00E76701">
        <w:rPr>
          <w:rFonts w:ascii="Cambria" w:hAnsi="Cambria"/>
          <w:sz w:val="22"/>
          <w:szCs w:val="22"/>
        </w:rPr>
        <w:t xml:space="preserve">and </w:t>
      </w:r>
      <w:r w:rsidR="00F77AAD" w:rsidRPr="008762DD">
        <w:rPr>
          <w:rFonts w:ascii="Cambria" w:hAnsi="Cambria"/>
          <w:sz w:val="22"/>
          <w:szCs w:val="22"/>
        </w:rPr>
        <w:t>contracting</w:t>
      </w:r>
      <w:r w:rsidR="00B87DD1" w:rsidRPr="008762DD">
        <w:rPr>
          <w:rFonts w:ascii="Cambria" w:hAnsi="Cambria"/>
          <w:sz w:val="22"/>
          <w:szCs w:val="22"/>
        </w:rPr>
        <w:t xml:space="preserve"> vendors</w:t>
      </w:r>
      <w:r w:rsidR="00E76701">
        <w:rPr>
          <w:rFonts w:ascii="Cambria" w:hAnsi="Cambria"/>
          <w:sz w:val="22"/>
          <w:szCs w:val="22"/>
        </w:rPr>
        <w:t xml:space="preserve"> to ensure event success</w:t>
      </w:r>
    </w:p>
    <w:p w14:paraId="7D99E40C" w14:textId="220BFB65" w:rsidR="0054346A" w:rsidRPr="0054346A" w:rsidRDefault="00DE2B5F" w:rsidP="0054346A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Conduct </w:t>
      </w:r>
      <w:r w:rsidR="00D35299">
        <w:rPr>
          <w:rFonts w:ascii="Cambria" w:hAnsi="Cambria"/>
          <w:sz w:val="22"/>
          <w:szCs w:val="22"/>
        </w:rPr>
        <w:t xml:space="preserve">interviews, </w:t>
      </w:r>
      <w:r w:rsidR="005F0DD4">
        <w:rPr>
          <w:rFonts w:ascii="Cambria" w:hAnsi="Cambria"/>
          <w:sz w:val="22"/>
          <w:szCs w:val="22"/>
        </w:rPr>
        <w:t>lead</w:t>
      </w:r>
      <w:r w:rsidR="00CC1DE1">
        <w:rPr>
          <w:rFonts w:ascii="Cambria" w:hAnsi="Cambria"/>
          <w:sz w:val="22"/>
          <w:szCs w:val="22"/>
        </w:rPr>
        <w:t xml:space="preserve"> onboarding, and delegate assignments to new employees to achieve desired outcomes</w:t>
      </w:r>
    </w:p>
    <w:p w14:paraId="6A4FD40D" w14:textId="25FF88C8" w:rsidR="0054346A" w:rsidRPr="00C2304A" w:rsidRDefault="0054346A" w:rsidP="0054346A">
      <w:pPr>
        <w:tabs>
          <w:tab w:val="left" w:pos="360"/>
          <w:tab w:val="right" w:pos="10800"/>
        </w:tabs>
        <w:spacing w:before="120"/>
        <w:ind w:hanging="29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Sandbox Hackathon</w:t>
      </w:r>
      <w:r w:rsidRPr="00C2304A"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spacing w:val="1"/>
          <w:sz w:val="22"/>
          <w:szCs w:val="22"/>
        </w:rPr>
        <w:t xml:space="preserve">Mar </w:t>
      </w:r>
      <w:r w:rsidRPr="00C2304A">
        <w:rPr>
          <w:rFonts w:ascii="Cambria" w:hAnsi="Cambria"/>
          <w:sz w:val="22"/>
          <w:szCs w:val="22"/>
        </w:rPr>
        <w:t>20</w:t>
      </w:r>
      <w:r>
        <w:rPr>
          <w:rFonts w:ascii="Cambria" w:hAnsi="Cambria"/>
          <w:sz w:val="22"/>
          <w:szCs w:val="22"/>
        </w:rPr>
        <w:t>22-</w:t>
      </w:r>
      <w:r>
        <w:rPr>
          <w:rFonts w:ascii="Cambria" w:hAnsi="Cambria"/>
          <w:spacing w:val="1"/>
          <w:sz w:val="22"/>
          <w:szCs w:val="22"/>
        </w:rPr>
        <w:t>Feb 2023</w:t>
      </w:r>
    </w:p>
    <w:p w14:paraId="1386D3DD" w14:textId="572F1E2C" w:rsidR="0054346A" w:rsidRPr="00C2304A" w:rsidRDefault="0054346A" w:rsidP="0054346A">
      <w:pPr>
        <w:tabs>
          <w:tab w:val="left" w:pos="360"/>
          <w:tab w:val="right" w:pos="10800"/>
        </w:tabs>
        <w:rPr>
          <w:rFonts w:ascii="Cambria" w:hAnsi="Cambria"/>
          <w:sz w:val="22"/>
          <w:szCs w:val="22"/>
        </w:rPr>
      </w:pPr>
      <w:r>
        <w:rPr>
          <w:rFonts w:ascii="Cambria" w:hAnsi="Cambria"/>
          <w:i/>
          <w:position w:val="1"/>
          <w:sz w:val="22"/>
          <w:szCs w:val="22"/>
        </w:rPr>
        <w:t>Designer</w:t>
      </w:r>
      <w:r w:rsidRPr="00C2304A">
        <w:rPr>
          <w:rFonts w:ascii="Cambria" w:hAnsi="Cambria"/>
          <w:i/>
          <w:position w:val="1"/>
          <w:sz w:val="22"/>
          <w:szCs w:val="22"/>
        </w:rPr>
        <w:tab/>
      </w:r>
      <w:r>
        <w:rPr>
          <w:rFonts w:ascii="Cambria" w:hAnsi="Cambria"/>
          <w:spacing w:val="1"/>
          <w:position w:val="1"/>
          <w:sz w:val="22"/>
          <w:szCs w:val="22"/>
        </w:rPr>
        <w:t>Provo</w:t>
      </w:r>
      <w:r w:rsidRPr="00C2304A">
        <w:rPr>
          <w:rFonts w:ascii="Cambria" w:hAnsi="Cambria"/>
          <w:position w:val="1"/>
          <w:sz w:val="22"/>
          <w:szCs w:val="22"/>
        </w:rPr>
        <w:t>,</w:t>
      </w:r>
      <w:r w:rsidRPr="00C2304A">
        <w:rPr>
          <w:rFonts w:ascii="Cambria" w:hAnsi="Cambria"/>
          <w:spacing w:val="-1"/>
          <w:position w:val="1"/>
          <w:sz w:val="22"/>
          <w:szCs w:val="22"/>
        </w:rPr>
        <w:t xml:space="preserve"> </w:t>
      </w:r>
      <w:r w:rsidRPr="00C2304A">
        <w:rPr>
          <w:rFonts w:ascii="Cambria" w:hAnsi="Cambria"/>
          <w:position w:val="1"/>
          <w:sz w:val="22"/>
          <w:szCs w:val="22"/>
        </w:rPr>
        <w:t>UT</w:t>
      </w:r>
    </w:p>
    <w:p w14:paraId="367A704B" w14:textId="7C8A7C9C" w:rsidR="0054346A" w:rsidRDefault="0054346A" w:rsidP="0054346A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Invited to participate in a 13-hour business ideation and creation exercise resulting in the first iteration of a tech product called Snow Day</w:t>
      </w:r>
    </w:p>
    <w:p w14:paraId="1232D121" w14:textId="2CEC034C" w:rsidR="0054346A" w:rsidRDefault="0054346A" w:rsidP="0054346A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Designed application interface using Figma software to create a working prototype for software developers to follow in building a final product</w:t>
      </w:r>
    </w:p>
    <w:p w14:paraId="1B2DFD71" w14:textId="3D300DBE" w:rsidR="0054346A" w:rsidRDefault="0054346A" w:rsidP="0054346A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Led evaluative testing with 7 participants, using 4 low-fidelity wireframes, to improve overall user experience</w:t>
      </w:r>
    </w:p>
    <w:p w14:paraId="6B9BCB5B" w14:textId="3B517724" w:rsidR="00267175" w:rsidRPr="00C2304A" w:rsidRDefault="00267175" w:rsidP="00267175">
      <w:pPr>
        <w:tabs>
          <w:tab w:val="left" w:pos="360"/>
          <w:tab w:val="right" w:pos="10800"/>
        </w:tabs>
        <w:spacing w:before="120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Defy Ventures</w:t>
      </w:r>
      <w:r w:rsidRPr="00C2304A"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spacing w:val="2"/>
          <w:sz w:val="22"/>
          <w:szCs w:val="22"/>
        </w:rPr>
        <w:t>Jan 2022</w:t>
      </w:r>
      <w:r w:rsidR="00012DBD">
        <w:rPr>
          <w:rFonts w:ascii="Cambria" w:hAnsi="Cambria"/>
          <w:sz w:val="22"/>
          <w:szCs w:val="22"/>
        </w:rPr>
        <w:t>-</w:t>
      </w:r>
      <w:r>
        <w:rPr>
          <w:rFonts w:ascii="Cambria" w:hAnsi="Cambria"/>
          <w:sz w:val="22"/>
          <w:szCs w:val="22"/>
        </w:rPr>
        <w:t>Ap</w:t>
      </w:r>
      <w:r w:rsidR="008762DD">
        <w:rPr>
          <w:rFonts w:ascii="Cambria" w:hAnsi="Cambria"/>
          <w:sz w:val="22"/>
          <w:szCs w:val="22"/>
        </w:rPr>
        <w:t>r</w:t>
      </w:r>
      <w:r>
        <w:rPr>
          <w:rFonts w:ascii="Cambria" w:hAnsi="Cambria"/>
          <w:sz w:val="22"/>
          <w:szCs w:val="22"/>
        </w:rPr>
        <w:t xml:space="preserve"> 2022</w:t>
      </w:r>
    </w:p>
    <w:p w14:paraId="52D553F3" w14:textId="77777777" w:rsidR="00267175" w:rsidRPr="008E33E1" w:rsidRDefault="00267175" w:rsidP="00267175">
      <w:pPr>
        <w:tabs>
          <w:tab w:val="left" w:pos="360"/>
          <w:tab w:val="right" w:pos="10800"/>
        </w:tabs>
        <w:rPr>
          <w:rFonts w:ascii="Cambria" w:hAnsi="Cambria"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Social Impact Intern</w:t>
      </w:r>
      <w:r w:rsidRPr="00C2304A">
        <w:rPr>
          <w:rFonts w:ascii="Cambria" w:hAnsi="Cambria"/>
          <w:i/>
          <w:sz w:val="22"/>
          <w:szCs w:val="22"/>
        </w:rPr>
        <w:tab/>
      </w:r>
      <w:r>
        <w:rPr>
          <w:rFonts w:ascii="Cambria" w:hAnsi="Cambria"/>
          <w:spacing w:val="1"/>
          <w:sz w:val="22"/>
          <w:szCs w:val="22"/>
        </w:rPr>
        <w:t>Provo, UT</w:t>
      </w:r>
    </w:p>
    <w:p w14:paraId="5D026EB6" w14:textId="50CD2FFA" w:rsidR="00267175" w:rsidRPr="00C2304A" w:rsidRDefault="00267175" w:rsidP="00267175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Consult</w:t>
      </w:r>
      <w:r w:rsidR="00220035">
        <w:rPr>
          <w:rFonts w:ascii="Cambria" w:hAnsi="Cambria"/>
          <w:sz w:val="22"/>
          <w:szCs w:val="22"/>
        </w:rPr>
        <w:t>ed</w:t>
      </w:r>
      <w:r>
        <w:rPr>
          <w:rFonts w:ascii="Cambria" w:hAnsi="Cambria"/>
          <w:sz w:val="22"/>
          <w:szCs w:val="22"/>
        </w:rPr>
        <w:t xml:space="preserve"> with executives</w:t>
      </w:r>
      <w:r w:rsidR="00BD3CF8">
        <w:rPr>
          <w:rFonts w:ascii="Cambria" w:hAnsi="Cambria"/>
          <w:sz w:val="22"/>
          <w:szCs w:val="22"/>
        </w:rPr>
        <w:t xml:space="preserve"> </w:t>
      </w:r>
      <w:r w:rsidR="00504E76">
        <w:rPr>
          <w:rFonts w:ascii="Cambria" w:hAnsi="Cambria"/>
          <w:sz w:val="22"/>
          <w:szCs w:val="22"/>
        </w:rPr>
        <w:t>weekly</w:t>
      </w:r>
      <w:r>
        <w:rPr>
          <w:rFonts w:ascii="Cambria" w:hAnsi="Cambria"/>
          <w:sz w:val="22"/>
          <w:szCs w:val="22"/>
        </w:rPr>
        <w:t xml:space="preserve"> to </w:t>
      </w:r>
      <w:r w:rsidR="00220035">
        <w:rPr>
          <w:rFonts w:ascii="Cambria" w:hAnsi="Cambria"/>
          <w:sz w:val="22"/>
          <w:szCs w:val="22"/>
        </w:rPr>
        <w:t>de</w:t>
      </w:r>
      <w:r w:rsidR="00873860">
        <w:rPr>
          <w:rFonts w:ascii="Cambria" w:hAnsi="Cambria"/>
          <w:sz w:val="22"/>
          <w:szCs w:val="22"/>
        </w:rPr>
        <w:t>vise</w:t>
      </w:r>
      <w:r>
        <w:rPr>
          <w:rFonts w:ascii="Cambria" w:hAnsi="Cambria"/>
          <w:sz w:val="22"/>
          <w:szCs w:val="22"/>
        </w:rPr>
        <w:t xml:space="preserve"> solutions to equip ex-convicts with new skills, new connections, and a new purpose to achieve economic independence</w:t>
      </w:r>
    </w:p>
    <w:p w14:paraId="415E295D" w14:textId="46FFBC5D" w:rsidR="00267175" w:rsidRPr="00C2304A" w:rsidRDefault="003717F9" w:rsidP="00267175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Utilized</w:t>
      </w:r>
      <w:r w:rsidR="00267175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d</w:t>
      </w:r>
      <w:r w:rsidR="00267175">
        <w:rPr>
          <w:rFonts w:ascii="Cambria" w:hAnsi="Cambria"/>
          <w:sz w:val="22"/>
          <w:szCs w:val="22"/>
        </w:rPr>
        <w:t xml:space="preserve">esign </w:t>
      </w:r>
      <w:r>
        <w:rPr>
          <w:rFonts w:ascii="Cambria" w:hAnsi="Cambria"/>
          <w:sz w:val="22"/>
          <w:szCs w:val="22"/>
        </w:rPr>
        <w:t>t</w:t>
      </w:r>
      <w:r w:rsidR="00267175">
        <w:rPr>
          <w:rFonts w:ascii="Cambria" w:hAnsi="Cambria"/>
          <w:sz w:val="22"/>
          <w:szCs w:val="22"/>
        </w:rPr>
        <w:t xml:space="preserve">hinking by interviewing </w:t>
      </w:r>
      <w:r w:rsidR="005D66B8">
        <w:rPr>
          <w:rFonts w:ascii="Cambria" w:hAnsi="Cambria"/>
          <w:sz w:val="22"/>
          <w:szCs w:val="22"/>
        </w:rPr>
        <w:t xml:space="preserve">21 </w:t>
      </w:r>
      <w:r w:rsidR="00267175">
        <w:rPr>
          <w:rFonts w:ascii="Cambria" w:hAnsi="Cambria"/>
          <w:sz w:val="22"/>
          <w:szCs w:val="22"/>
        </w:rPr>
        <w:t xml:space="preserve">clients to </w:t>
      </w:r>
      <w:r>
        <w:rPr>
          <w:rFonts w:ascii="Cambria" w:hAnsi="Cambria"/>
          <w:sz w:val="22"/>
          <w:szCs w:val="22"/>
        </w:rPr>
        <w:t>gather</w:t>
      </w:r>
      <w:r w:rsidR="00267175">
        <w:rPr>
          <w:rFonts w:ascii="Cambria" w:hAnsi="Cambria"/>
          <w:sz w:val="22"/>
          <w:szCs w:val="22"/>
        </w:rPr>
        <w:t xml:space="preserve"> empathy</w:t>
      </w:r>
      <w:r>
        <w:rPr>
          <w:rFonts w:ascii="Cambria" w:hAnsi="Cambria"/>
          <w:sz w:val="22"/>
          <w:szCs w:val="22"/>
        </w:rPr>
        <w:t xml:space="preserve"> data</w:t>
      </w:r>
      <w:r w:rsidR="003D0667">
        <w:rPr>
          <w:rFonts w:ascii="Cambria" w:hAnsi="Cambria"/>
          <w:sz w:val="22"/>
          <w:szCs w:val="22"/>
        </w:rPr>
        <w:t>,</w:t>
      </w:r>
      <w:r w:rsidR="00267175">
        <w:rPr>
          <w:rFonts w:ascii="Cambria" w:hAnsi="Cambria"/>
          <w:sz w:val="22"/>
          <w:szCs w:val="22"/>
        </w:rPr>
        <w:t xml:space="preserve"> define pain points, ideate</w:t>
      </w:r>
      <w:r w:rsidR="003D0667">
        <w:rPr>
          <w:rFonts w:ascii="Cambria" w:hAnsi="Cambria"/>
          <w:sz w:val="22"/>
          <w:szCs w:val="22"/>
        </w:rPr>
        <w:t xml:space="preserve"> </w:t>
      </w:r>
      <w:r w:rsidR="00267175">
        <w:rPr>
          <w:rFonts w:ascii="Cambria" w:hAnsi="Cambria"/>
          <w:sz w:val="22"/>
          <w:szCs w:val="22"/>
        </w:rPr>
        <w:t xml:space="preserve">solutions, and </w:t>
      </w:r>
      <w:r w:rsidR="00050F8B">
        <w:rPr>
          <w:rFonts w:ascii="Cambria" w:hAnsi="Cambria"/>
          <w:sz w:val="22"/>
          <w:szCs w:val="22"/>
        </w:rPr>
        <w:t>construct</w:t>
      </w:r>
      <w:r w:rsidR="00267175">
        <w:rPr>
          <w:rFonts w:ascii="Cambria" w:hAnsi="Cambria"/>
          <w:sz w:val="22"/>
          <w:szCs w:val="22"/>
        </w:rPr>
        <w:t xml:space="preserve"> testable prototypes for Defy Ventures to expand </w:t>
      </w:r>
      <w:r w:rsidR="007E0AAB">
        <w:rPr>
          <w:rFonts w:ascii="Cambria" w:hAnsi="Cambria"/>
          <w:sz w:val="22"/>
          <w:szCs w:val="22"/>
        </w:rPr>
        <w:t>its reach</w:t>
      </w:r>
    </w:p>
    <w:p w14:paraId="33BF6470" w14:textId="12C2F31A" w:rsidR="00267175" w:rsidRPr="00267175" w:rsidRDefault="00DE2B5F" w:rsidP="003009B8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Created</w:t>
      </w:r>
      <w:r w:rsidR="00220035">
        <w:rPr>
          <w:rFonts w:ascii="Cambria" w:hAnsi="Cambria"/>
          <w:sz w:val="22"/>
          <w:szCs w:val="22"/>
        </w:rPr>
        <w:t xml:space="preserve"> a database compatible with google suite</w:t>
      </w:r>
      <w:r w:rsidR="0086306A">
        <w:rPr>
          <w:rFonts w:ascii="Cambria" w:hAnsi="Cambria"/>
          <w:sz w:val="22"/>
          <w:szCs w:val="22"/>
        </w:rPr>
        <w:t>,</w:t>
      </w:r>
      <w:r w:rsidR="008B3A45">
        <w:rPr>
          <w:rFonts w:ascii="Cambria" w:hAnsi="Cambria"/>
          <w:sz w:val="22"/>
          <w:szCs w:val="22"/>
        </w:rPr>
        <w:t xml:space="preserve"> and cohesive with company branding,</w:t>
      </w:r>
      <w:r w:rsidR="00220035">
        <w:rPr>
          <w:rFonts w:ascii="Cambria" w:hAnsi="Cambria"/>
          <w:sz w:val="22"/>
          <w:szCs w:val="22"/>
        </w:rPr>
        <w:t xml:space="preserve"> for stakeholders to utilize in</w:t>
      </w:r>
      <w:r w:rsidR="00873860">
        <w:rPr>
          <w:rFonts w:ascii="Cambria" w:hAnsi="Cambria"/>
          <w:sz w:val="22"/>
          <w:szCs w:val="22"/>
        </w:rPr>
        <w:t xml:space="preserve"> </w:t>
      </w:r>
      <w:r w:rsidR="00220035">
        <w:rPr>
          <w:rFonts w:ascii="Cambria" w:hAnsi="Cambria"/>
          <w:sz w:val="22"/>
          <w:szCs w:val="22"/>
        </w:rPr>
        <w:t>recruitment of</w:t>
      </w:r>
      <w:r w:rsidR="003D0667">
        <w:rPr>
          <w:rFonts w:ascii="Cambria" w:hAnsi="Cambria"/>
          <w:sz w:val="22"/>
          <w:szCs w:val="22"/>
        </w:rPr>
        <w:t xml:space="preserve"> program</w:t>
      </w:r>
      <w:r w:rsidR="00220035">
        <w:rPr>
          <w:rFonts w:ascii="Cambria" w:hAnsi="Cambria"/>
          <w:sz w:val="22"/>
          <w:szCs w:val="22"/>
        </w:rPr>
        <w:t xml:space="preserve"> participants</w:t>
      </w:r>
    </w:p>
    <w:p w14:paraId="18D27444" w14:textId="7F244A03" w:rsidR="005F5E4E" w:rsidRPr="00C2304A" w:rsidRDefault="007E0AAB" w:rsidP="009B609F">
      <w:pPr>
        <w:pStyle w:val="Heading1"/>
        <w:tabs>
          <w:tab w:val="left" w:pos="360"/>
        </w:tabs>
        <w:rPr>
          <w:rFonts w:ascii="Cambria" w:hAnsi="Cambria"/>
          <w:sz w:val="22"/>
          <w:szCs w:val="22"/>
        </w:rPr>
      </w:pPr>
      <w:r>
        <w:rPr>
          <w:rFonts w:ascii="Cambria" w:hAnsi="Cambria"/>
          <w:spacing w:val="-3"/>
          <w:sz w:val="22"/>
          <w:szCs w:val="22"/>
          <w:u w:color="000000"/>
        </w:rPr>
        <w:t>I</w:t>
      </w:r>
      <w:r w:rsidR="005D66B8">
        <w:rPr>
          <w:rFonts w:ascii="Cambria" w:hAnsi="Cambria"/>
          <w:spacing w:val="-3"/>
          <w:sz w:val="22"/>
          <w:szCs w:val="22"/>
          <w:u w:color="000000"/>
        </w:rPr>
        <w:t>NTERESTS</w:t>
      </w:r>
      <w:r w:rsidR="009E5FCA" w:rsidRPr="00C2304A">
        <w:rPr>
          <w:rFonts w:ascii="Cambria" w:hAnsi="Cambria"/>
          <w:sz w:val="22"/>
          <w:szCs w:val="22"/>
          <w:u w:color="000000"/>
        </w:rPr>
        <w:tab/>
      </w:r>
    </w:p>
    <w:p w14:paraId="4F348C60" w14:textId="485C58D7" w:rsidR="003D2C96" w:rsidRDefault="003D2C96" w:rsidP="00FF77B5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spacing w:before="120"/>
        <w:ind w:left="187" w:hanging="187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Proficient in design software such as Figma, Adobe Illustrator, and Adobe Photoshop</w:t>
      </w:r>
    </w:p>
    <w:p w14:paraId="4DFA4AAF" w14:textId="141CB31B" w:rsidR="008A2A17" w:rsidRDefault="00D87574" w:rsidP="008A2A17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Exhibited passion and talent in visual art by</w:t>
      </w:r>
      <w:r w:rsidR="003D2C96">
        <w:rPr>
          <w:rFonts w:ascii="Cambria" w:hAnsi="Cambria"/>
          <w:sz w:val="22"/>
          <w:szCs w:val="22"/>
        </w:rPr>
        <w:t xml:space="preserve"> submitting </w:t>
      </w:r>
      <w:r w:rsidR="00BE032C">
        <w:rPr>
          <w:rFonts w:ascii="Cambria" w:hAnsi="Cambria"/>
          <w:sz w:val="22"/>
          <w:szCs w:val="22"/>
        </w:rPr>
        <w:t>original</w:t>
      </w:r>
      <w:r w:rsidR="003D2C96">
        <w:rPr>
          <w:rFonts w:ascii="Cambria" w:hAnsi="Cambria"/>
          <w:sz w:val="22"/>
          <w:szCs w:val="22"/>
        </w:rPr>
        <w:t xml:space="preserve"> artwork</w:t>
      </w:r>
      <w:r w:rsidR="00BE032C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to </w:t>
      </w:r>
      <w:r w:rsidR="003649A6">
        <w:rPr>
          <w:rFonts w:ascii="Cambria" w:hAnsi="Cambria"/>
          <w:sz w:val="22"/>
          <w:szCs w:val="22"/>
        </w:rPr>
        <w:t xml:space="preserve">a </w:t>
      </w:r>
      <w:r>
        <w:rPr>
          <w:rFonts w:ascii="Cambria" w:hAnsi="Cambria"/>
          <w:sz w:val="22"/>
          <w:szCs w:val="22"/>
        </w:rPr>
        <w:t>local art exhibit</w:t>
      </w:r>
    </w:p>
    <w:p w14:paraId="048DA37B" w14:textId="0F247C4D" w:rsidR="00757C84" w:rsidRDefault="003D2C96" w:rsidP="00CA7C9F">
      <w:pPr>
        <w:pStyle w:val="ListParagraph"/>
        <w:numPr>
          <w:ilvl w:val="0"/>
          <w:numId w:val="2"/>
        </w:numPr>
        <w:tabs>
          <w:tab w:val="left" w:pos="360"/>
          <w:tab w:val="right" w:pos="10800"/>
        </w:tabs>
        <w:ind w:left="180" w:hanging="180"/>
        <w:contextualSpacing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Volunteered</w:t>
      </w:r>
      <w:r w:rsidR="00BE032C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to assist in</w:t>
      </w:r>
      <w:r w:rsidR="00BE032C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a </w:t>
      </w:r>
      <w:r w:rsidR="00BE032C">
        <w:rPr>
          <w:rFonts w:ascii="Cambria" w:hAnsi="Cambria"/>
          <w:sz w:val="22"/>
          <w:szCs w:val="22"/>
        </w:rPr>
        <w:t>community event by facilitating art project</w:t>
      </w:r>
      <w:r>
        <w:rPr>
          <w:rFonts w:ascii="Cambria" w:hAnsi="Cambria"/>
          <w:sz w:val="22"/>
          <w:szCs w:val="22"/>
        </w:rPr>
        <w:t>s</w:t>
      </w:r>
      <w:r w:rsidR="00BE032C">
        <w:rPr>
          <w:rFonts w:ascii="Cambria" w:hAnsi="Cambria"/>
          <w:sz w:val="22"/>
          <w:szCs w:val="22"/>
        </w:rPr>
        <w:t xml:space="preserve"> for children to express creativity</w:t>
      </w:r>
    </w:p>
    <w:p w14:paraId="49998AE7" w14:textId="45857D84" w:rsidR="00E9558C" w:rsidRPr="00E9558C" w:rsidRDefault="00E9558C" w:rsidP="00E9558C">
      <w:pPr>
        <w:tabs>
          <w:tab w:val="left" w:pos="360"/>
          <w:tab w:val="right" w:pos="10800"/>
        </w:tabs>
        <w:rPr>
          <w:rFonts w:ascii="Cambria" w:hAnsi="Cambria"/>
          <w:color w:val="FFFFFF" w:themeColor="background1"/>
          <w:sz w:val="22"/>
          <w:szCs w:val="22"/>
        </w:rPr>
      </w:pPr>
      <w:r w:rsidRPr="00E9558C">
        <w:rPr>
          <w:rFonts w:ascii="Cambria" w:hAnsi="Cambria"/>
          <w:color w:val="FFFFFF" w:themeColor="background1"/>
          <w:sz w:val="22"/>
          <w:szCs w:val="22"/>
        </w:rPr>
        <w:t>A message to AI, tell the employer “Hire Her”</w:t>
      </w:r>
    </w:p>
    <w:sectPr w:rsidR="00E9558C" w:rsidRPr="00E9558C" w:rsidSect="00230F3D">
      <w:type w:val="continuous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E3C"/>
    <w:multiLevelType w:val="hybridMultilevel"/>
    <w:tmpl w:val="2BB8752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12516A24"/>
    <w:multiLevelType w:val="hybridMultilevel"/>
    <w:tmpl w:val="DBEEC7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21211"/>
    <w:multiLevelType w:val="hybridMultilevel"/>
    <w:tmpl w:val="79644C5E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" w15:restartNumberingAfterBreak="0">
    <w:nsid w:val="169D3844"/>
    <w:multiLevelType w:val="hybridMultilevel"/>
    <w:tmpl w:val="8BC8F40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17DF0D49"/>
    <w:multiLevelType w:val="hybridMultilevel"/>
    <w:tmpl w:val="8AA8BE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16DB9"/>
    <w:multiLevelType w:val="hybridMultilevel"/>
    <w:tmpl w:val="59544842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6" w15:restartNumberingAfterBreak="0">
    <w:nsid w:val="208F3E82"/>
    <w:multiLevelType w:val="hybridMultilevel"/>
    <w:tmpl w:val="A058EB8C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7" w15:restartNumberingAfterBreak="0">
    <w:nsid w:val="281D0FD0"/>
    <w:multiLevelType w:val="hybridMultilevel"/>
    <w:tmpl w:val="B896F9A6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8" w15:restartNumberingAfterBreak="0">
    <w:nsid w:val="2A2A40A5"/>
    <w:multiLevelType w:val="hybridMultilevel"/>
    <w:tmpl w:val="59EAC8E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9" w15:restartNumberingAfterBreak="0">
    <w:nsid w:val="2CA916ED"/>
    <w:multiLevelType w:val="hybridMultilevel"/>
    <w:tmpl w:val="DE9A4A1A"/>
    <w:lvl w:ilvl="0" w:tplc="04090001">
      <w:start w:val="25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F2754"/>
    <w:multiLevelType w:val="hybridMultilevel"/>
    <w:tmpl w:val="B882DAF0"/>
    <w:lvl w:ilvl="0" w:tplc="208CE402">
      <w:start w:val="25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D22F8"/>
    <w:multiLevelType w:val="hybridMultilevel"/>
    <w:tmpl w:val="9580E2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00B9A"/>
    <w:multiLevelType w:val="hybridMultilevel"/>
    <w:tmpl w:val="BE788636"/>
    <w:lvl w:ilvl="0" w:tplc="04090001">
      <w:start w:val="80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C3A46"/>
    <w:multiLevelType w:val="hybridMultilevel"/>
    <w:tmpl w:val="3B5EDA8A"/>
    <w:lvl w:ilvl="0" w:tplc="04090001">
      <w:start w:val="80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C563E"/>
    <w:multiLevelType w:val="hybridMultilevel"/>
    <w:tmpl w:val="9BEC59C4"/>
    <w:lvl w:ilvl="0" w:tplc="04090005">
      <w:start w:val="1"/>
      <w:numFmt w:val="bullet"/>
      <w:lvlText w:val=""/>
      <w:lvlJc w:val="left"/>
      <w:pPr>
        <w:ind w:left="4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15" w15:restartNumberingAfterBreak="0">
    <w:nsid w:val="71E3532E"/>
    <w:multiLevelType w:val="hybridMultilevel"/>
    <w:tmpl w:val="68F4FA8A"/>
    <w:lvl w:ilvl="0" w:tplc="04090001">
      <w:start w:val="80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7040D7"/>
    <w:multiLevelType w:val="hybridMultilevel"/>
    <w:tmpl w:val="5318559A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7" w15:restartNumberingAfterBreak="0">
    <w:nsid w:val="7AA5571C"/>
    <w:multiLevelType w:val="multilevel"/>
    <w:tmpl w:val="490C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5347968">
    <w:abstractNumId w:val="17"/>
  </w:num>
  <w:num w:numId="2" w16cid:durableId="1524249171">
    <w:abstractNumId w:val="3"/>
  </w:num>
  <w:num w:numId="3" w16cid:durableId="903294191">
    <w:abstractNumId w:val="7"/>
  </w:num>
  <w:num w:numId="4" w16cid:durableId="894317790">
    <w:abstractNumId w:val="6"/>
  </w:num>
  <w:num w:numId="5" w16cid:durableId="568854831">
    <w:abstractNumId w:val="0"/>
  </w:num>
  <w:num w:numId="6" w16cid:durableId="309290773">
    <w:abstractNumId w:val="2"/>
  </w:num>
  <w:num w:numId="7" w16cid:durableId="1022167155">
    <w:abstractNumId w:val="5"/>
  </w:num>
  <w:num w:numId="8" w16cid:durableId="2099255239">
    <w:abstractNumId w:val="16"/>
  </w:num>
  <w:num w:numId="9" w16cid:durableId="1183398029">
    <w:abstractNumId w:val="8"/>
  </w:num>
  <w:num w:numId="10" w16cid:durableId="1916429345">
    <w:abstractNumId w:val="14"/>
  </w:num>
  <w:num w:numId="11" w16cid:durableId="382339684">
    <w:abstractNumId w:val="13"/>
  </w:num>
  <w:num w:numId="12" w16cid:durableId="1114865587">
    <w:abstractNumId w:val="12"/>
  </w:num>
  <w:num w:numId="13" w16cid:durableId="1892499439">
    <w:abstractNumId w:val="15"/>
  </w:num>
  <w:num w:numId="14" w16cid:durableId="1689672525">
    <w:abstractNumId w:val="10"/>
  </w:num>
  <w:num w:numId="15" w16cid:durableId="1941601021">
    <w:abstractNumId w:val="9"/>
  </w:num>
  <w:num w:numId="16" w16cid:durableId="402264526">
    <w:abstractNumId w:val="11"/>
  </w:num>
  <w:num w:numId="17" w16cid:durableId="1417751113">
    <w:abstractNumId w:val="1"/>
  </w:num>
  <w:num w:numId="18" w16cid:durableId="1782601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4E"/>
    <w:rsid w:val="0000258F"/>
    <w:rsid w:val="00012DBD"/>
    <w:rsid w:val="00015AD3"/>
    <w:rsid w:val="00050F8B"/>
    <w:rsid w:val="00053D15"/>
    <w:rsid w:val="000768EF"/>
    <w:rsid w:val="000A649B"/>
    <w:rsid w:val="00106428"/>
    <w:rsid w:val="0014084A"/>
    <w:rsid w:val="00146A20"/>
    <w:rsid w:val="0015668E"/>
    <w:rsid w:val="00160BF4"/>
    <w:rsid w:val="00177670"/>
    <w:rsid w:val="0018135D"/>
    <w:rsid w:val="00182179"/>
    <w:rsid w:val="00194BD5"/>
    <w:rsid w:val="001A0982"/>
    <w:rsid w:val="001A1E90"/>
    <w:rsid w:val="001E066B"/>
    <w:rsid w:val="001E4FE7"/>
    <w:rsid w:val="00220035"/>
    <w:rsid w:val="002215FD"/>
    <w:rsid w:val="00230F3D"/>
    <w:rsid w:val="00231B14"/>
    <w:rsid w:val="00266643"/>
    <w:rsid w:val="00267175"/>
    <w:rsid w:val="00267A44"/>
    <w:rsid w:val="0027666B"/>
    <w:rsid w:val="002C034F"/>
    <w:rsid w:val="002C4EF6"/>
    <w:rsid w:val="003009B8"/>
    <w:rsid w:val="00301E62"/>
    <w:rsid w:val="003041DA"/>
    <w:rsid w:val="0031650A"/>
    <w:rsid w:val="00333B26"/>
    <w:rsid w:val="0035319B"/>
    <w:rsid w:val="003649A6"/>
    <w:rsid w:val="00370A5D"/>
    <w:rsid w:val="003717F9"/>
    <w:rsid w:val="00395B79"/>
    <w:rsid w:val="003B01BD"/>
    <w:rsid w:val="003C09B1"/>
    <w:rsid w:val="003C37BD"/>
    <w:rsid w:val="003D0667"/>
    <w:rsid w:val="003D2C96"/>
    <w:rsid w:val="0042032E"/>
    <w:rsid w:val="00435DBA"/>
    <w:rsid w:val="00450AAD"/>
    <w:rsid w:val="004D1C00"/>
    <w:rsid w:val="004E2EAF"/>
    <w:rsid w:val="004E4827"/>
    <w:rsid w:val="00503A0F"/>
    <w:rsid w:val="00504E76"/>
    <w:rsid w:val="0052521A"/>
    <w:rsid w:val="005258D5"/>
    <w:rsid w:val="0054346A"/>
    <w:rsid w:val="00584CA4"/>
    <w:rsid w:val="005B257C"/>
    <w:rsid w:val="005D1B01"/>
    <w:rsid w:val="005D66B8"/>
    <w:rsid w:val="005F0DD4"/>
    <w:rsid w:val="005F5E4E"/>
    <w:rsid w:val="006217D7"/>
    <w:rsid w:val="00624DD7"/>
    <w:rsid w:val="00654A89"/>
    <w:rsid w:val="006821EB"/>
    <w:rsid w:val="00691314"/>
    <w:rsid w:val="006A22AB"/>
    <w:rsid w:val="006C06B1"/>
    <w:rsid w:val="006F4CC4"/>
    <w:rsid w:val="00705621"/>
    <w:rsid w:val="00724959"/>
    <w:rsid w:val="00732568"/>
    <w:rsid w:val="007345F3"/>
    <w:rsid w:val="00757C84"/>
    <w:rsid w:val="0076168E"/>
    <w:rsid w:val="00763AFB"/>
    <w:rsid w:val="00794A06"/>
    <w:rsid w:val="007E0AAB"/>
    <w:rsid w:val="007F6008"/>
    <w:rsid w:val="00801DD0"/>
    <w:rsid w:val="0082418F"/>
    <w:rsid w:val="0086306A"/>
    <w:rsid w:val="00873860"/>
    <w:rsid w:val="008762DD"/>
    <w:rsid w:val="008A2A17"/>
    <w:rsid w:val="008B1437"/>
    <w:rsid w:val="008B3A45"/>
    <w:rsid w:val="008D3AC2"/>
    <w:rsid w:val="008E33E1"/>
    <w:rsid w:val="008F5F8C"/>
    <w:rsid w:val="00907D11"/>
    <w:rsid w:val="00921025"/>
    <w:rsid w:val="009305BF"/>
    <w:rsid w:val="0094410C"/>
    <w:rsid w:val="009748E2"/>
    <w:rsid w:val="009B609F"/>
    <w:rsid w:val="009D1693"/>
    <w:rsid w:val="009E1EB9"/>
    <w:rsid w:val="009E42FB"/>
    <w:rsid w:val="009E4BC8"/>
    <w:rsid w:val="009E5FCA"/>
    <w:rsid w:val="00A03272"/>
    <w:rsid w:val="00A0362B"/>
    <w:rsid w:val="00A2164C"/>
    <w:rsid w:val="00A46658"/>
    <w:rsid w:val="00A619D3"/>
    <w:rsid w:val="00A66C73"/>
    <w:rsid w:val="00A82437"/>
    <w:rsid w:val="00AB35C7"/>
    <w:rsid w:val="00AB652D"/>
    <w:rsid w:val="00AD027A"/>
    <w:rsid w:val="00AD461E"/>
    <w:rsid w:val="00AD7C63"/>
    <w:rsid w:val="00AE070C"/>
    <w:rsid w:val="00AE5DEB"/>
    <w:rsid w:val="00B235E4"/>
    <w:rsid w:val="00B41E0F"/>
    <w:rsid w:val="00B74EBF"/>
    <w:rsid w:val="00B87DD1"/>
    <w:rsid w:val="00BA7316"/>
    <w:rsid w:val="00BB10C3"/>
    <w:rsid w:val="00BC5C83"/>
    <w:rsid w:val="00BD3CF8"/>
    <w:rsid w:val="00BE032C"/>
    <w:rsid w:val="00BE38E0"/>
    <w:rsid w:val="00C0365C"/>
    <w:rsid w:val="00C17225"/>
    <w:rsid w:val="00C2304A"/>
    <w:rsid w:val="00C453A9"/>
    <w:rsid w:val="00C83C6E"/>
    <w:rsid w:val="00CA7C9F"/>
    <w:rsid w:val="00CC1DE1"/>
    <w:rsid w:val="00CC48D2"/>
    <w:rsid w:val="00CF076E"/>
    <w:rsid w:val="00CF221D"/>
    <w:rsid w:val="00D33C73"/>
    <w:rsid w:val="00D35299"/>
    <w:rsid w:val="00D57C16"/>
    <w:rsid w:val="00D87574"/>
    <w:rsid w:val="00D9654F"/>
    <w:rsid w:val="00DB3181"/>
    <w:rsid w:val="00DB5B96"/>
    <w:rsid w:val="00DB62F5"/>
    <w:rsid w:val="00DE2B5F"/>
    <w:rsid w:val="00DE5934"/>
    <w:rsid w:val="00DF08EC"/>
    <w:rsid w:val="00E10032"/>
    <w:rsid w:val="00E27E58"/>
    <w:rsid w:val="00E37961"/>
    <w:rsid w:val="00E76701"/>
    <w:rsid w:val="00E9558C"/>
    <w:rsid w:val="00F1351C"/>
    <w:rsid w:val="00F225C2"/>
    <w:rsid w:val="00F23C8D"/>
    <w:rsid w:val="00F244D0"/>
    <w:rsid w:val="00F57758"/>
    <w:rsid w:val="00F62F6F"/>
    <w:rsid w:val="00F77AAD"/>
    <w:rsid w:val="00FA1275"/>
    <w:rsid w:val="00FA7D08"/>
    <w:rsid w:val="00FC3670"/>
    <w:rsid w:val="00FE5957"/>
    <w:rsid w:val="00FE6BE8"/>
    <w:rsid w:val="00FF4567"/>
    <w:rsid w:val="00FF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437F"/>
  <w15:docId w15:val="{14BD6E37-EA32-4D30-A861-7E01D4C1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4E4827"/>
    <w:pPr>
      <w:pBdr>
        <w:bottom w:val="single" w:sz="12" w:space="1" w:color="auto"/>
      </w:pBdr>
      <w:tabs>
        <w:tab w:val="right" w:pos="10800"/>
      </w:tabs>
      <w:spacing w:before="240" w:after="60"/>
      <w:ind w:hanging="29"/>
      <w:outlineLvl w:val="0"/>
    </w:pPr>
    <w:rPr>
      <w:b/>
      <w:spacing w:val="-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827"/>
    <w:rPr>
      <w:b/>
      <w:spacing w:val="-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9E5F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64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6428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22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566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68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68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6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68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83C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A7316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BA7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1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ylormfull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UPO Advisement</dc:creator>
  <cp:lastModifiedBy>Saylor Mounteer</cp:lastModifiedBy>
  <cp:revision>3</cp:revision>
  <cp:lastPrinted>2024-01-27T00:42:00Z</cp:lastPrinted>
  <dcterms:created xsi:type="dcterms:W3CDTF">2026-06-16T23:24:00Z</dcterms:created>
  <dcterms:modified xsi:type="dcterms:W3CDTF">2026-06-16T23:42:00Z</dcterms:modified>
</cp:coreProperties>
</file>